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ametable"/>
        <w:tblW w:w="11520" w:type="dxa"/>
        <w:tblCellSpacing w:w="0" w:type="dxa"/>
        <w:tblCellMar>
          <w:left w:w="0" w:type="dxa"/>
          <w:right w:w="0" w:type="dxa"/>
        </w:tblCellMar>
        <w:tblLook w:val="05E0" w:firstRow="1" w:lastRow="1" w:firstColumn="1" w:lastColumn="1" w:noHBand="0" w:noVBand="1"/>
      </w:tblPr>
      <w:tblGrid>
        <w:gridCol w:w="11520"/>
      </w:tblGrid>
      <w:tr w:rsidR="001256C8" w14:paraId="26585993" w14:textId="77777777">
        <w:trPr>
          <w:tblCellSpacing w:w="0" w:type="dxa"/>
        </w:trPr>
        <w:tc>
          <w:tcPr>
            <w:tcW w:w="0" w:type="auto"/>
            <w:shd w:val="clear" w:color="auto" w:fill="3C5769"/>
            <w:tcMar>
              <w:top w:w="0" w:type="dxa"/>
              <w:left w:w="0" w:type="dxa"/>
              <w:bottom w:w="0" w:type="dxa"/>
              <w:right w:w="0" w:type="dxa"/>
            </w:tcMar>
            <w:vAlign w:val="bottom"/>
            <w:hideMark/>
          </w:tcPr>
          <w:p w14:paraId="1C20BEAA" w14:textId="77777777" w:rsidR="001256C8" w:rsidRDefault="00AA6274">
            <w:pPr>
              <w:pStyle w:val="monogram"/>
              <w:spacing w:line="720" w:lineRule="atLeast"/>
              <w:rPr>
                <w:rStyle w:val="divdocumentdivPARAGRAPHNAME"/>
                <w:b/>
                <w:bCs/>
                <w:spacing w:val="30"/>
                <w:sz w:val="52"/>
                <w:szCs w:val="52"/>
                <w:shd w:val="clear" w:color="auto" w:fill="auto"/>
              </w:rPr>
            </w:pPr>
            <w:r>
              <w:rPr>
                <w:rStyle w:val="divdocumentdivPARAGRAPHNAME"/>
                <w:b/>
                <w:bCs/>
                <w:noProof/>
                <w:spacing w:val="30"/>
                <w:sz w:val="52"/>
                <w:szCs w:val="52"/>
                <w:shd w:val="clear" w:color="auto" w:fill="auto"/>
              </w:rPr>
              <w:drawing>
                <wp:inline distT="0" distB="0" distL="0" distR="0" wp14:anchorId="3616CF63" wp14:editId="241ECBE1">
                  <wp:extent cx="513338" cy="512578"/>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478" name=""/>
                          <pic:cNvPicPr>
                            <a:picLocks noChangeAspect="1"/>
                          </pic:cNvPicPr>
                        </pic:nvPicPr>
                        <pic:blipFill>
                          <a:blip r:embed="rId5"/>
                          <a:stretch>
                            <a:fillRect/>
                          </a:stretch>
                        </pic:blipFill>
                        <pic:spPr>
                          <a:xfrm>
                            <a:off x="0" y="0"/>
                            <a:ext cx="513338" cy="512578"/>
                          </a:xfrm>
                          <a:prstGeom prst="rect">
                            <a:avLst/>
                          </a:prstGeom>
                        </pic:spPr>
                      </pic:pic>
                    </a:graphicData>
                  </a:graphic>
                </wp:inline>
              </w:drawing>
            </w:r>
          </w:p>
          <w:p w14:paraId="2F3F3170" w14:textId="77777777" w:rsidR="001256C8" w:rsidRDefault="00AA6274">
            <w:pPr>
              <w:spacing w:after="300" w:line="720" w:lineRule="atLeast"/>
              <w:jc w:val="center"/>
              <w:rPr>
                <w:rStyle w:val="span"/>
                <w:rFonts w:ascii="Georgia, serif" w:eastAsia="Georgia, serif" w:hAnsi="Georgia, serif" w:cs="Georgia, serif"/>
                <w:b/>
                <w:bCs/>
                <w:i/>
                <w:iCs/>
                <w:color w:val="FFFFFF"/>
                <w:spacing w:val="30"/>
                <w:sz w:val="52"/>
                <w:szCs w:val="52"/>
              </w:rPr>
            </w:pPr>
            <w:r>
              <w:rPr>
                <w:rStyle w:val="span"/>
                <w:rFonts w:ascii="Georgia, serif" w:eastAsia="Georgia, serif" w:hAnsi="Georgia, serif" w:cs="Georgia, serif"/>
                <w:b/>
                <w:bCs/>
                <w:i/>
                <w:iCs/>
                <w:color w:val="FFFFFF"/>
                <w:spacing w:val="30"/>
                <w:sz w:val="52"/>
                <w:szCs w:val="52"/>
              </w:rPr>
              <w:t>Sagar</w:t>
            </w:r>
            <w:r>
              <w:rPr>
                <w:rStyle w:val="divdocumentdivPARAGRAPHNAME"/>
                <w:rFonts w:ascii="Georgia, serif" w:eastAsia="Georgia, serif" w:hAnsi="Georgia, serif" w:cs="Georgia, serif"/>
                <w:b/>
                <w:bCs/>
                <w:i/>
                <w:iCs/>
                <w:spacing w:val="30"/>
                <w:sz w:val="52"/>
                <w:szCs w:val="52"/>
                <w:shd w:val="clear" w:color="auto" w:fill="auto"/>
              </w:rPr>
              <w:t xml:space="preserve"> </w:t>
            </w:r>
            <w:r>
              <w:rPr>
                <w:rStyle w:val="span"/>
                <w:rFonts w:ascii="Georgia, serif" w:eastAsia="Georgia, serif" w:hAnsi="Georgia, serif" w:cs="Georgia, serif"/>
                <w:b/>
                <w:bCs/>
                <w:i/>
                <w:iCs/>
                <w:color w:val="FFFFFF"/>
                <w:spacing w:val="30"/>
                <w:sz w:val="52"/>
                <w:szCs w:val="52"/>
              </w:rPr>
              <w:t>Sharma</w:t>
            </w:r>
          </w:p>
        </w:tc>
      </w:tr>
    </w:tbl>
    <w:p w14:paraId="2671259C" w14:textId="77777777" w:rsidR="001256C8" w:rsidRDefault="001256C8">
      <w:pPr>
        <w:rPr>
          <w:vanish/>
        </w:rPr>
      </w:pPr>
    </w:p>
    <w:tbl>
      <w:tblPr>
        <w:tblStyle w:val="divdocumentparentContainer"/>
        <w:tblW w:w="11556" w:type="dxa"/>
        <w:tblInd w:w="5" w:type="dxa"/>
        <w:tblLayout w:type="fixed"/>
        <w:tblCellMar>
          <w:left w:w="0" w:type="dxa"/>
          <w:right w:w="0" w:type="dxa"/>
        </w:tblCellMar>
        <w:tblLook w:val="05E0" w:firstRow="1" w:lastRow="1" w:firstColumn="1" w:lastColumn="1" w:noHBand="0" w:noVBand="1"/>
      </w:tblPr>
      <w:tblGrid>
        <w:gridCol w:w="236"/>
        <w:gridCol w:w="6620"/>
        <w:gridCol w:w="300"/>
        <w:gridCol w:w="300"/>
        <w:gridCol w:w="3800"/>
        <w:gridCol w:w="300"/>
      </w:tblGrid>
      <w:tr w:rsidR="001256C8" w14:paraId="4837C32D" w14:textId="77777777" w:rsidTr="00275E22">
        <w:tc>
          <w:tcPr>
            <w:tcW w:w="236" w:type="dxa"/>
            <w:tcMar>
              <w:top w:w="5" w:type="dxa"/>
              <w:left w:w="5" w:type="dxa"/>
              <w:bottom w:w="5" w:type="dxa"/>
              <w:right w:w="5" w:type="dxa"/>
            </w:tcMar>
            <w:hideMark/>
          </w:tcPr>
          <w:p w14:paraId="5DBC96E7" w14:textId="77777777" w:rsidR="001256C8" w:rsidRDefault="001256C8">
            <w:pPr>
              <w:pStyle w:val="leftboxleftpaddingcellParagraph"/>
              <w:spacing w:line="300" w:lineRule="atLeast"/>
              <w:rPr>
                <w:rStyle w:val="leftboxleftpaddingcell"/>
                <w:rFonts w:ascii="Palatino Linotype" w:eastAsia="Palatino Linotype" w:hAnsi="Palatino Linotype" w:cs="Palatino Linotype"/>
                <w:color w:val="4A4A4A"/>
                <w:sz w:val="20"/>
                <w:szCs w:val="20"/>
              </w:rPr>
            </w:pPr>
          </w:p>
        </w:tc>
        <w:tc>
          <w:tcPr>
            <w:tcW w:w="6620" w:type="dxa"/>
            <w:tcMar>
              <w:top w:w="5" w:type="dxa"/>
              <w:left w:w="5" w:type="dxa"/>
              <w:bottom w:w="5" w:type="dxa"/>
              <w:right w:w="5" w:type="dxa"/>
            </w:tcMar>
            <w:hideMark/>
          </w:tcPr>
          <w:p w14:paraId="26F615D4" w14:textId="77777777" w:rsidR="001256C8" w:rsidRDefault="00AA6274">
            <w:pPr>
              <w:pStyle w:val="divdocumentdivsectiontitle"/>
              <w:pBdr>
                <w:top w:val="none" w:sz="0" w:space="15" w:color="auto"/>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Professional Summary</w:t>
            </w:r>
          </w:p>
          <w:p w14:paraId="49B02DCC" w14:textId="77777777" w:rsidR="00B825A6"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Around 5 years of IT professional experience in Object-Oriented Analysis and Design, Development, Testing and Maintenance. Web Development using Asp.net</w:t>
            </w:r>
            <w:r w:rsidR="00B825A6">
              <w:rPr>
                <w:rStyle w:val="left-box"/>
                <w:rFonts w:ascii="Palatino Linotype" w:eastAsia="Palatino Linotype" w:hAnsi="Palatino Linotype" w:cs="Palatino Linotype"/>
                <w:color w:val="4A4A4A"/>
                <w:sz w:val="20"/>
                <w:szCs w:val="20"/>
              </w:rPr>
              <w:t xml:space="preserve"> MVC</w:t>
            </w:r>
            <w:r>
              <w:rPr>
                <w:rStyle w:val="left-box"/>
                <w:rFonts w:ascii="Palatino Linotype" w:eastAsia="Palatino Linotype" w:hAnsi="Palatino Linotype" w:cs="Palatino Linotype"/>
                <w:color w:val="4A4A4A"/>
                <w:sz w:val="20"/>
                <w:szCs w:val="20"/>
              </w:rPr>
              <w:t>.</w:t>
            </w:r>
          </w:p>
          <w:p w14:paraId="06D9C567"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p>
          <w:p w14:paraId="6B76AF2C"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rPr>
            </w:pPr>
            <w:r w:rsidRPr="00B825A6">
              <w:rPr>
                <w:rStyle w:val="left-box"/>
                <w:rFonts w:ascii="Palatino Linotype" w:eastAsia="Palatino Linotype" w:hAnsi="Palatino Linotype" w:cs="Palatino Linotype"/>
                <w:color w:val="4A4A4A"/>
                <w:sz w:val="20"/>
                <w:szCs w:val="20"/>
              </w:rPr>
              <w:t>Excellent front-end, UI development skills using scripting languages like jQuery, HTML5, Bootstrap, CSS3, JavaScript and its libraries</w:t>
            </w:r>
            <w:r w:rsidRPr="00B825A6">
              <w:rPr>
                <w:rStyle w:val="left-box"/>
                <w:rFonts w:ascii="Palatino Linotype" w:eastAsia="Palatino Linotype" w:hAnsi="Palatino Linotype" w:cs="Palatino Linotype"/>
                <w:color w:val="4A4A4A"/>
              </w:rPr>
              <w:t>.</w:t>
            </w:r>
          </w:p>
          <w:p w14:paraId="432B1203"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rPr>
              <w:t xml:space="preserve"> </w:t>
            </w:r>
            <w:r>
              <w:t xml:space="preserve"> </w:t>
            </w:r>
          </w:p>
          <w:p w14:paraId="665ECDA3"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Experience in developing web applications with frameworks: Entity Framework, Dot Net Framework 4.0. and above </w:t>
            </w:r>
          </w:p>
          <w:p w14:paraId="5E03CA2B"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t xml:space="preserve"> </w:t>
            </w:r>
          </w:p>
          <w:p w14:paraId="526FB94C" w14:textId="77777777" w:rsidR="00B825A6" w:rsidRDefault="00B825A6" w:rsidP="002E100A">
            <w:pPr>
              <w:pStyle w:val="p"/>
              <w:numPr>
                <w:ilvl w:val="0"/>
                <w:numId w:val="19"/>
              </w:numPr>
              <w:spacing w:line="300" w:lineRule="atLeast"/>
            </w:pPr>
            <w:r w:rsidRPr="00B825A6">
              <w:rPr>
                <w:rStyle w:val="left-box"/>
                <w:rFonts w:ascii="Palatino Linotype" w:eastAsia="Palatino Linotype" w:hAnsi="Palatino Linotype" w:cs="Palatino Linotype"/>
                <w:color w:val="4A4A4A"/>
                <w:sz w:val="20"/>
                <w:szCs w:val="20"/>
              </w:rPr>
              <w:t xml:space="preserve">Experience in working with customers to determine their needs, gather, analyze and document requirements, communicate with customers throughout the development cycle, manage customer expectations, resolve issues and provide project status </w:t>
            </w:r>
          </w:p>
          <w:p w14:paraId="2324851C" w14:textId="77777777" w:rsidR="00B825A6" w:rsidRDefault="00B825A6" w:rsidP="00B825A6">
            <w:pPr>
              <w:pStyle w:val="Default"/>
            </w:pPr>
            <w:r>
              <w:t xml:space="preserve"> </w:t>
            </w:r>
          </w:p>
          <w:p w14:paraId="4B13373F" w14:textId="77777777" w:rsidR="00B825A6" w:rsidRP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Excellent Interpersonal skills, outstanding problem solving and decision-making skills. </w:t>
            </w:r>
          </w:p>
          <w:p w14:paraId="3B3B4EF1" w14:textId="77777777" w:rsidR="00B825A6" w:rsidRDefault="00B825A6" w:rsidP="002E100A">
            <w:pPr>
              <w:pStyle w:val="p"/>
              <w:pBdr>
                <w:left w:val="none" w:sz="0" w:space="2" w:color="auto"/>
              </w:pBdr>
              <w:spacing w:line="300" w:lineRule="atLeast"/>
              <w:rPr>
                <w:rStyle w:val="left-box"/>
                <w:rFonts w:ascii="Palatino Linotype" w:eastAsia="Palatino Linotype" w:hAnsi="Palatino Linotype" w:cs="Palatino Linotype"/>
                <w:color w:val="4A4A4A"/>
                <w:sz w:val="20"/>
                <w:szCs w:val="20"/>
              </w:rPr>
            </w:pPr>
          </w:p>
          <w:p w14:paraId="5FEC52D6" w14:textId="7653F8B5" w:rsidR="00015035" w:rsidRDefault="00AA6274" w:rsidP="00015035">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Experienced </w:t>
            </w:r>
            <w:r w:rsidR="00B825A6" w:rsidRPr="00941D01">
              <w:rPr>
                <w:rStyle w:val="left-box"/>
                <w:rFonts w:ascii="Palatino Linotype" w:eastAsia="Palatino Linotype" w:hAnsi="Palatino Linotype" w:cs="Palatino Linotype"/>
                <w:color w:val="4A4A4A"/>
                <w:sz w:val="20"/>
                <w:szCs w:val="20"/>
              </w:rPr>
              <w:t>Assistant Manager – Digital Transformation</w:t>
            </w:r>
            <w:r>
              <w:rPr>
                <w:rStyle w:val="left-box"/>
                <w:rFonts w:ascii="Palatino Linotype" w:eastAsia="Palatino Linotype" w:hAnsi="Palatino Linotype" w:cs="Palatino Linotype"/>
                <w:color w:val="4A4A4A"/>
                <w:sz w:val="20"/>
                <w:szCs w:val="20"/>
              </w:rPr>
              <w:t xml:space="preserve"> with top-notch implementation and project management abilities. Highly organized, methodical and skilled at overseeing daily milestones across high-performance teams. Well-versed in </w:t>
            </w:r>
            <w:r w:rsidR="004246F8" w:rsidRPr="00941D01">
              <w:rPr>
                <w:rStyle w:val="left-box"/>
                <w:rFonts w:ascii="Palatino Linotype" w:eastAsia="Palatino Linotype" w:hAnsi="Palatino Linotype" w:cs="Palatino Linotype"/>
                <w:color w:val="4A4A4A"/>
                <w:sz w:val="20"/>
                <w:szCs w:val="20"/>
              </w:rPr>
              <w:t>Ag</w:t>
            </w:r>
            <w:r w:rsidR="00941D01" w:rsidRPr="00941D01">
              <w:rPr>
                <w:rStyle w:val="left-box"/>
                <w:rFonts w:ascii="Palatino Linotype" w:eastAsia="Palatino Linotype" w:hAnsi="Palatino Linotype" w:cs="Palatino Linotype"/>
                <w:color w:val="4A4A4A"/>
                <w:sz w:val="20"/>
                <w:szCs w:val="20"/>
              </w:rPr>
              <w:t>il</w:t>
            </w:r>
            <w:r w:rsidR="004246F8" w:rsidRPr="00941D01">
              <w:rPr>
                <w:rStyle w:val="left-box"/>
                <w:rFonts w:ascii="Palatino Linotype" w:eastAsia="Palatino Linotype" w:hAnsi="Palatino Linotype" w:cs="Palatino Linotype"/>
                <w:color w:val="4A4A4A"/>
                <w:sz w:val="20"/>
                <w:szCs w:val="20"/>
              </w:rPr>
              <w:t>e, Scrum</w:t>
            </w:r>
            <w:r>
              <w:rPr>
                <w:rStyle w:val="left-box"/>
                <w:rFonts w:ascii="Palatino Linotype" w:eastAsia="Palatino Linotype" w:hAnsi="Palatino Linotype" w:cs="Palatino Linotype"/>
                <w:color w:val="4A4A4A"/>
                <w:sz w:val="20"/>
                <w:szCs w:val="20"/>
              </w:rPr>
              <w:t xml:space="preserve"> planning and deployment.</w:t>
            </w:r>
            <w:r w:rsidR="00B5431A">
              <w:rPr>
                <w:rStyle w:val="left-box"/>
                <w:rFonts w:ascii="Palatino Linotype" w:eastAsia="Palatino Linotype" w:hAnsi="Palatino Linotype" w:cs="Palatino Linotype"/>
                <w:color w:val="4A4A4A"/>
                <w:sz w:val="20"/>
                <w:szCs w:val="20"/>
              </w:rPr>
              <w:t xml:space="preserve"> </w:t>
            </w:r>
          </w:p>
          <w:p w14:paraId="0E79266D" w14:textId="77777777" w:rsidR="00015035" w:rsidRPr="00015035" w:rsidRDefault="00015035" w:rsidP="00015035">
            <w:pPr>
              <w:pStyle w:val="p"/>
              <w:spacing w:line="300" w:lineRule="atLeast"/>
              <w:rPr>
                <w:rStyle w:val="left-box"/>
                <w:rFonts w:ascii="Palatino Linotype" w:eastAsia="Palatino Linotype" w:hAnsi="Palatino Linotype" w:cs="Palatino Linotype"/>
                <w:color w:val="4A4A4A"/>
                <w:sz w:val="20"/>
                <w:szCs w:val="20"/>
              </w:rPr>
            </w:pPr>
          </w:p>
          <w:p w14:paraId="21FE3FB2" w14:textId="77777777"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Adaptable Project Manager with distinguished knowledge of designing and proposing projects and managing operational infrastructure. </w:t>
            </w:r>
          </w:p>
          <w:p w14:paraId="31DE4A69" w14:textId="77777777" w:rsidR="008842E0" w:rsidRDefault="008842E0" w:rsidP="008842E0">
            <w:pPr>
              <w:pStyle w:val="p"/>
              <w:spacing w:line="300" w:lineRule="atLeast"/>
              <w:rPr>
                <w:rStyle w:val="left-box"/>
                <w:rFonts w:ascii="Palatino Linotype" w:eastAsia="Palatino Linotype" w:hAnsi="Palatino Linotype" w:cs="Palatino Linotype"/>
                <w:color w:val="4A4A4A"/>
                <w:sz w:val="20"/>
                <w:szCs w:val="20"/>
              </w:rPr>
            </w:pPr>
          </w:p>
          <w:p w14:paraId="37D96135" w14:textId="427F1D6F"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Software Developer skilled at technical leadership, communication and presentations. Experienced in full project life cycle from design to implementation to integration.</w:t>
            </w:r>
          </w:p>
          <w:p w14:paraId="047F43EB" w14:textId="77777777" w:rsidR="003A038A" w:rsidRDefault="003A038A" w:rsidP="003A038A">
            <w:pPr>
              <w:pStyle w:val="ListParagraph"/>
              <w:rPr>
                <w:rStyle w:val="left-box"/>
                <w:rFonts w:ascii="Palatino Linotype" w:eastAsia="Palatino Linotype" w:hAnsi="Palatino Linotype" w:cs="Palatino Linotype"/>
                <w:color w:val="4A4A4A"/>
                <w:sz w:val="20"/>
                <w:szCs w:val="20"/>
              </w:rPr>
            </w:pPr>
          </w:p>
          <w:p w14:paraId="2198F86D" w14:textId="215D4B71"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1323E2F4" w14:textId="62C66741"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707426CA" w14:textId="33010F17"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4AACBB00" w14:textId="5F8EBA14"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01856B42" w14:textId="76707C38"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bookmarkStart w:id="0" w:name="_GoBack"/>
            <w:bookmarkEnd w:id="0"/>
          </w:p>
          <w:p w14:paraId="545A67DB" w14:textId="77777777" w:rsidR="003A038A" w:rsidRDefault="003A038A" w:rsidP="003A038A">
            <w:pPr>
              <w:pStyle w:val="p"/>
              <w:spacing w:line="300" w:lineRule="atLeast"/>
              <w:rPr>
                <w:rStyle w:val="left-box"/>
                <w:rFonts w:ascii="Palatino Linotype" w:eastAsia="Palatino Linotype" w:hAnsi="Palatino Linotype" w:cs="Palatino Linotype"/>
                <w:color w:val="4A4A4A"/>
                <w:sz w:val="20"/>
                <w:szCs w:val="20"/>
              </w:rPr>
            </w:pPr>
          </w:p>
          <w:p w14:paraId="2972F789" w14:textId="77777777" w:rsidR="001256C8" w:rsidRDefault="00AA6274">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lastRenderedPageBreak/>
              <w:t>Work History</w:t>
            </w:r>
          </w:p>
          <w:p w14:paraId="3A8F0EF9" w14:textId="77777777" w:rsidR="001256C8" w:rsidRDefault="00AA6274">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FIS Global Business Solutions India Pvt. Ltd, Udyog Vihar Phase - IV</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 xml:space="preserve">Assistant Manager </w:t>
            </w:r>
            <w:r w:rsidR="003F0E79">
              <w:rPr>
                <w:rStyle w:val="txtBold"/>
                <w:rFonts w:ascii="Palatino Linotype" w:eastAsia="Palatino Linotype" w:hAnsi="Palatino Linotype" w:cs="Palatino Linotype"/>
                <w:color w:val="4A4A4A"/>
                <w:sz w:val="20"/>
                <w:szCs w:val="20"/>
              </w:rPr>
              <w:t xml:space="preserve">- </w:t>
            </w:r>
            <w:r>
              <w:rPr>
                <w:rStyle w:val="txtBold"/>
                <w:rFonts w:ascii="Palatino Linotype" w:eastAsia="Palatino Linotype" w:hAnsi="Palatino Linotype" w:cs="Palatino Linotype"/>
                <w:color w:val="4A4A4A"/>
                <w:sz w:val="20"/>
                <w:szCs w:val="20"/>
              </w:rPr>
              <w:t>Digital Transformation</w:t>
            </w:r>
            <w:r>
              <w:rPr>
                <w:rStyle w:val="singlecolumnspanpaddedlinenth-child1"/>
                <w:rFonts w:ascii="Palatino Linotype" w:eastAsia="Palatino Linotype" w:hAnsi="Palatino Linotype" w:cs="Palatino Linotype"/>
                <w:color w:val="4A4A4A"/>
                <w:sz w:val="20"/>
                <w:szCs w:val="20"/>
              </w:rPr>
              <w:t xml:space="preserve"> </w:t>
            </w:r>
          </w:p>
          <w:p w14:paraId="1D3E35E2" w14:textId="77777777" w:rsidR="001256C8" w:rsidRDefault="00AA6274">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Gurgaon, Haryana</w:t>
            </w:r>
          </w:p>
          <w:p w14:paraId="76A5E741" w14:textId="77777777" w:rsidR="001256C8" w:rsidRDefault="00AA6274">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 xml:space="preserve">11/2018 </w:t>
            </w:r>
            <w:r w:rsidR="003F0E79">
              <w:rPr>
                <w:rStyle w:val="span"/>
                <w:rFonts w:ascii="Palatino Linotype" w:eastAsia="Palatino Linotype" w:hAnsi="Palatino Linotype" w:cs="Palatino Linotype"/>
                <w:i/>
                <w:iCs/>
                <w:color w:val="4A4A4A"/>
                <w:sz w:val="20"/>
                <w:szCs w:val="20"/>
              </w:rPr>
              <w:t>–</w:t>
            </w:r>
            <w:r>
              <w:rPr>
                <w:rStyle w:val="span"/>
                <w:rFonts w:ascii="Palatino Linotype" w:eastAsia="Palatino Linotype" w:hAnsi="Palatino Linotype" w:cs="Palatino Linotype"/>
                <w:i/>
                <w:iCs/>
                <w:color w:val="4A4A4A"/>
                <w:sz w:val="20"/>
                <w:szCs w:val="20"/>
              </w:rPr>
              <w:t xml:space="preserve"> Current</w:t>
            </w:r>
          </w:p>
          <w:p w14:paraId="55A5A5BE" w14:textId="77777777" w:rsidR="003F0E79" w:rsidRPr="003F0E79" w:rsidRDefault="003F0E79" w:rsidP="003F0E79">
            <w:pPr>
              <w:autoSpaceDE w:val="0"/>
              <w:autoSpaceDN w:val="0"/>
              <w:adjustRightInd w:val="0"/>
              <w:rPr>
                <w:color w:val="000000"/>
              </w:rPr>
            </w:pPr>
          </w:p>
          <w:p w14:paraId="4ED4510D" w14:textId="386EFE94" w:rsidR="005B25DA" w:rsidRDefault="005B25DA" w:rsidP="00972288">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 xml:space="preserve">Responsible for working on a wide range of projects, designated as a </w:t>
            </w:r>
            <w:r w:rsidR="00355F5C">
              <w:rPr>
                <w:rStyle w:val="left-box"/>
                <w:rFonts w:ascii="Palatino Linotype" w:eastAsia="Palatino Linotype" w:hAnsi="Palatino Linotype" w:cs="Palatino Linotype"/>
                <w:color w:val="4A4A4A"/>
                <w:sz w:val="20"/>
                <w:szCs w:val="20"/>
              </w:rPr>
              <w:t>D</w:t>
            </w:r>
            <w:r w:rsidRPr="00BC44AE">
              <w:rPr>
                <w:rStyle w:val="left-box"/>
                <w:rFonts w:ascii="Palatino Linotype" w:eastAsia="Palatino Linotype" w:hAnsi="Palatino Linotype" w:cs="Palatino Linotype"/>
                <w:color w:val="4A4A4A"/>
                <w:sz w:val="20"/>
                <w:szCs w:val="20"/>
              </w:rPr>
              <w:t xml:space="preserve">igital </w:t>
            </w:r>
            <w:r w:rsidR="00355F5C">
              <w:rPr>
                <w:rStyle w:val="left-box"/>
                <w:rFonts w:ascii="Palatino Linotype" w:eastAsia="Palatino Linotype" w:hAnsi="Palatino Linotype" w:cs="Palatino Linotype"/>
                <w:color w:val="4A4A4A"/>
                <w:sz w:val="20"/>
                <w:szCs w:val="20"/>
              </w:rPr>
              <w:t>T</w:t>
            </w:r>
            <w:r w:rsidRPr="00BC44AE">
              <w:rPr>
                <w:rStyle w:val="left-box"/>
                <w:rFonts w:ascii="Palatino Linotype" w:eastAsia="Palatino Linotype" w:hAnsi="Palatino Linotype" w:cs="Palatino Linotype"/>
                <w:color w:val="4A4A4A"/>
                <w:sz w:val="20"/>
                <w:szCs w:val="20"/>
              </w:rPr>
              <w:t xml:space="preserve">ransformation </w:t>
            </w:r>
            <w:r w:rsidR="00355F5C">
              <w:rPr>
                <w:rStyle w:val="left-box"/>
                <w:rFonts w:ascii="Palatino Linotype" w:eastAsia="Palatino Linotype" w:hAnsi="Palatino Linotype" w:cs="Palatino Linotype"/>
                <w:color w:val="4A4A4A"/>
                <w:sz w:val="20"/>
                <w:szCs w:val="20"/>
              </w:rPr>
              <w:t>M</w:t>
            </w:r>
            <w:r w:rsidRPr="00BC44AE">
              <w:rPr>
                <w:rStyle w:val="left-box"/>
                <w:rFonts w:ascii="Palatino Linotype" w:eastAsia="Palatino Linotype" w:hAnsi="Palatino Linotype" w:cs="Palatino Linotype"/>
                <w:color w:val="4A4A4A"/>
                <w:sz w:val="20"/>
                <w:szCs w:val="20"/>
              </w:rPr>
              <w:t>anager</w:t>
            </w:r>
            <w:r w:rsidR="00355F5C">
              <w:rPr>
                <w:rStyle w:val="left-box"/>
                <w:rFonts w:ascii="Palatino Linotype" w:eastAsia="Palatino Linotype" w:hAnsi="Palatino Linotype" w:cs="Palatino Linotype"/>
                <w:color w:val="4A4A4A"/>
                <w:sz w:val="20"/>
                <w:szCs w:val="20"/>
              </w:rPr>
              <w:t>,</w:t>
            </w:r>
            <w:r w:rsidRPr="00BC44AE">
              <w:rPr>
                <w:rStyle w:val="left-box"/>
                <w:rFonts w:ascii="Palatino Linotype" w:eastAsia="Palatino Linotype" w:hAnsi="Palatino Linotype" w:cs="Palatino Linotype"/>
                <w:color w:val="4A4A4A"/>
                <w:sz w:val="20"/>
                <w:szCs w:val="20"/>
              </w:rPr>
              <w:t xml:space="preserve"> the primary focus brings me on involving into understanding the </w:t>
            </w:r>
            <w:r w:rsidR="00355F5C">
              <w:rPr>
                <w:rStyle w:val="left-box"/>
                <w:rFonts w:ascii="Palatino Linotype" w:eastAsia="Palatino Linotype" w:hAnsi="Palatino Linotype" w:cs="Palatino Linotype"/>
                <w:color w:val="4A4A4A"/>
                <w:sz w:val="20"/>
                <w:szCs w:val="20"/>
              </w:rPr>
              <w:t>C</w:t>
            </w:r>
            <w:r w:rsidRPr="00BC44AE">
              <w:rPr>
                <w:rStyle w:val="left-box"/>
                <w:rFonts w:ascii="Palatino Linotype" w:eastAsia="Palatino Linotype" w:hAnsi="Palatino Linotype" w:cs="Palatino Linotype"/>
                <w:color w:val="4A4A4A"/>
                <w:sz w:val="20"/>
                <w:szCs w:val="20"/>
              </w:rPr>
              <w:t xml:space="preserve">lient and </w:t>
            </w:r>
            <w:r w:rsidR="00355F5C">
              <w:rPr>
                <w:rStyle w:val="left-box"/>
                <w:rFonts w:ascii="Palatino Linotype" w:eastAsia="Palatino Linotype" w:hAnsi="Palatino Linotype" w:cs="Palatino Linotype"/>
                <w:color w:val="4A4A4A"/>
                <w:sz w:val="20"/>
                <w:szCs w:val="20"/>
              </w:rPr>
              <w:t>S</w:t>
            </w:r>
            <w:r w:rsidRPr="00BC44AE">
              <w:rPr>
                <w:rStyle w:val="left-box"/>
                <w:rFonts w:ascii="Palatino Linotype" w:eastAsia="Palatino Linotype" w:hAnsi="Palatino Linotype" w:cs="Palatino Linotype"/>
                <w:color w:val="4A4A4A"/>
                <w:sz w:val="20"/>
                <w:szCs w:val="20"/>
              </w:rPr>
              <w:t xml:space="preserve">takeholder requirement, framing out the </w:t>
            </w:r>
            <w:r w:rsidR="00355F5C">
              <w:rPr>
                <w:rStyle w:val="left-box"/>
                <w:rFonts w:ascii="Palatino Linotype" w:eastAsia="Palatino Linotype" w:hAnsi="Palatino Linotype" w:cs="Palatino Linotype"/>
                <w:color w:val="4A4A4A"/>
                <w:sz w:val="20"/>
                <w:szCs w:val="20"/>
              </w:rPr>
              <w:t>P</w:t>
            </w:r>
            <w:r w:rsidRPr="00BC44AE">
              <w:rPr>
                <w:rStyle w:val="left-box"/>
                <w:rFonts w:ascii="Palatino Linotype" w:eastAsia="Palatino Linotype" w:hAnsi="Palatino Linotype" w:cs="Palatino Linotype"/>
                <w:color w:val="4A4A4A"/>
                <w:sz w:val="20"/>
                <w:szCs w:val="20"/>
              </w:rPr>
              <w:t xml:space="preserve">roject </w:t>
            </w:r>
            <w:r w:rsidR="00355F5C">
              <w:rPr>
                <w:rStyle w:val="left-box"/>
                <w:rFonts w:ascii="Palatino Linotype" w:eastAsia="Palatino Linotype" w:hAnsi="Palatino Linotype" w:cs="Palatino Linotype"/>
                <w:color w:val="4A4A4A"/>
                <w:sz w:val="20"/>
                <w:szCs w:val="20"/>
              </w:rPr>
              <w:t>M</w:t>
            </w:r>
            <w:r w:rsidRPr="00BC44AE">
              <w:rPr>
                <w:rStyle w:val="left-box"/>
                <w:rFonts w:ascii="Palatino Linotype" w:eastAsia="Palatino Linotype" w:hAnsi="Palatino Linotype" w:cs="Palatino Linotype"/>
                <w:color w:val="4A4A4A"/>
                <w:sz w:val="20"/>
                <w:szCs w:val="20"/>
              </w:rPr>
              <w:t>anagement strategy, work and align the modules to the team member and perform the role of solution architect until the project deadline and client satisfaction meets</w:t>
            </w:r>
          </w:p>
          <w:p w14:paraId="42363032" w14:textId="77777777" w:rsidR="00447B66" w:rsidRDefault="00447B66" w:rsidP="005B25DA">
            <w:pPr>
              <w:pStyle w:val="p"/>
              <w:spacing w:line="300" w:lineRule="atLeast"/>
              <w:rPr>
                <w:rStyle w:val="left-box"/>
                <w:rFonts w:ascii="Palatino Linotype" w:eastAsia="Palatino Linotype" w:hAnsi="Palatino Linotype" w:cs="Palatino Linotype"/>
                <w:color w:val="4A4A4A"/>
                <w:sz w:val="20"/>
                <w:szCs w:val="20"/>
              </w:rPr>
            </w:pPr>
          </w:p>
          <w:p w14:paraId="44F55A9A" w14:textId="3A905293" w:rsidR="005B25DA" w:rsidRPr="00BC44AE" w:rsidRDefault="00447B66" w:rsidP="005B25DA">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3A1B212" w14:textId="424F4A13"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r w:rsidR="00355F5C">
              <w:rPr>
                <w:rStyle w:val="span"/>
                <w:rFonts w:ascii="Palatino Linotype" w:eastAsia="Palatino Linotype" w:hAnsi="Palatino Linotype" w:cs="Palatino Linotype"/>
                <w:color w:val="4A4A4A"/>
                <w:sz w:val="20"/>
                <w:szCs w:val="20"/>
              </w:rPr>
              <w:t>.</w:t>
            </w:r>
          </w:p>
          <w:p w14:paraId="3D391423" w14:textId="77777777" w:rsid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51C65403" w14:textId="3BF7D51E"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w:t>
            </w:r>
            <w:r w:rsidR="00355F5C">
              <w:rPr>
                <w:rStyle w:val="span"/>
                <w:rFonts w:ascii="Palatino Linotype" w:eastAsia="Palatino Linotype" w:hAnsi="Palatino Linotype" w:cs="Palatino Linotype"/>
                <w:color w:val="4A4A4A"/>
                <w:sz w:val="20"/>
                <w:szCs w:val="20"/>
              </w:rPr>
              <w:t>l</w:t>
            </w:r>
            <w:r w:rsidRPr="005B25DA">
              <w:rPr>
                <w:rStyle w:val="span"/>
                <w:rFonts w:ascii="Palatino Linotype" w:eastAsia="Palatino Linotype" w:hAnsi="Palatino Linotype" w:cs="Palatino Linotype"/>
                <w:color w:val="4A4A4A"/>
                <w:sz w:val="20"/>
                <w:szCs w:val="20"/>
              </w:rPr>
              <w:t>estone to track the progress of the project.</w:t>
            </w:r>
          </w:p>
          <w:p w14:paraId="4091D400"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357EE6D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606A4342"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67A3188F"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76F2212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1EDE08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5DCA95E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FE554A6"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42F1E068" w14:textId="2DB7BB50" w:rsidR="00CB6BE6"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E20EB9">
              <w:rPr>
                <w:rStyle w:val="span"/>
                <w:rFonts w:ascii="Palatino Linotype" w:eastAsia="Palatino Linotype" w:hAnsi="Palatino Linotype" w:cs="Palatino Linotype"/>
                <w:color w:val="4A4A4A"/>
                <w:sz w:val="20"/>
                <w:szCs w:val="20"/>
              </w:rPr>
              <w:t xml:space="preserve"> Recommend strategic improvements to optimize performances</w:t>
            </w:r>
            <w:r w:rsidR="00355F5C">
              <w:rPr>
                <w:rStyle w:val="span"/>
                <w:rFonts w:ascii="Palatino Linotype" w:eastAsia="Palatino Linotype" w:hAnsi="Palatino Linotype" w:cs="Palatino Linotype"/>
                <w:color w:val="4A4A4A"/>
                <w:sz w:val="20"/>
                <w:szCs w:val="20"/>
              </w:rPr>
              <w:t>.</w:t>
            </w:r>
          </w:p>
          <w:p w14:paraId="3598B895" w14:textId="77777777" w:rsidR="001256C8" w:rsidRDefault="00AA6274">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Jay Bauer Group</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Web Developer and Digital Marketing Specialist</w:t>
            </w:r>
            <w:r>
              <w:rPr>
                <w:rStyle w:val="singlecolumnspanpaddedlinenth-child1"/>
                <w:rFonts w:ascii="Palatino Linotype" w:eastAsia="Palatino Linotype" w:hAnsi="Palatino Linotype" w:cs="Palatino Linotype"/>
                <w:color w:val="4A4A4A"/>
                <w:sz w:val="20"/>
                <w:szCs w:val="20"/>
              </w:rPr>
              <w:t xml:space="preserve"> </w:t>
            </w:r>
          </w:p>
          <w:p w14:paraId="3EEDFF13" w14:textId="77777777" w:rsidR="001256C8" w:rsidRDefault="00AA6274">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Washington, DC</w:t>
            </w:r>
            <w:r>
              <w:rPr>
                <w:rStyle w:val="left-box"/>
                <w:rFonts w:ascii="Palatino Linotype" w:eastAsia="Palatino Linotype" w:hAnsi="Palatino Linotype" w:cs="Palatino Linotype"/>
                <w:color w:val="4A4A4A"/>
                <w:sz w:val="20"/>
                <w:szCs w:val="20"/>
              </w:rPr>
              <w:t xml:space="preserve"> </w:t>
            </w:r>
          </w:p>
          <w:p w14:paraId="4B5F58AA" w14:textId="44BABAED" w:rsidR="001256C8" w:rsidRDefault="00AA6274">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09/2016 - 11/2018</w:t>
            </w:r>
          </w:p>
          <w:p w14:paraId="4AA1F661" w14:textId="77777777" w:rsidR="002E100A" w:rsidRDefault="002E100A">
            <w:pPr>
              <w:pStyle w:val="paddedline"/>
              <w:spacing w:line="300" w:lineRule="atLeast"/>
              <w:rPr>
                <w:rStyle w:val="left-box"/>
                <w:rFonts w:ascii="Palatino Linotype" w:eastAsia="Palatino Linotype" w:hAnsi="Palatino Linotype" w:cs="Palatino Linotype"/>
                <w:i/>
                <w:iCs/>
                <w:color w:val="4A4A4A"/>
                <w:sz w:val="20"/>
                <w:szCs w:val="20"/>
              </w:rPr>
            </w:pPr>
          </w:p>
          <w:p w14:paraId="617846CA" w14:textId="61D953A2" w:rsidR="00447B66" w:rsidRDefault="00673100" w:rsidP="002E100A">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 xml:space="preserve">Responsible for working on a wide range of projects, designated as a digital transformation manager the primary focus brings me on involving into understanding the client and stakeholder requirement, framing out the </w:t>
            </w:r>
            <w:r w:rsidR="00E83864">
              <w:rPr>
                <w:rStyle w:val="left-box"/>
                <w:rFonts w:ascii="Palatino Linotype" w:eastAsia="Palatino Linotype" w:hAnsi="Palatino Linotype" w:cs="Palatino Linotype"/>
                <w:color w:val="4A4A4A"/>
                <w:sz w:val="20"/>
                <w:szCs w:val="20"/>
              </w:rPr>
              <w:t>P</w:t>
            </w:r>
            <w:r w:rsidRPr="00BC44AE">
              <w:rPr>
                <w:rStyle w:val="left-box"/>
                <w:rFonts w:ascii="Palatino Linotype" w:eastAsia="Palatino Linotype" w:hAnsi="Palatino Linotype" w:cs="Palatino Linotype"/>
                <w:color w:val="4A4A4A"/>
                <w:sz w:val="20"/>
                <w:szCs w:val="20"/>
              </w:rPr>
              <w:t xml:space="preserve">roject </w:t>
            </w:r>
            <w:r w:rsidR="00E83864">
              <w:rPr>
                <w:rStyle w:val="left-box"/>
                <w:rFonts w:ascii="Palatino Linotype" w:eastAsia="Palatino Linotype" w:hAnsi="Palatino Linotype" w:cs="Palatino Linotype"/>
                <w:color w:val="4A4A4A"/>
                <w:sz w:val="20"/>
                <w:szCs w:val="20"/>
              </w:rPr>
              <w:t>M</w:t>
            </w:r>
            <w:r w:rsidRPr="00BC44AE">
              <w:rPr>
                <w:rStyle w:val="left-box"/>
                <w:rFonts w:ascii="Palatino Linotype" w:eastAsia="Palatino Linotype" w:hAnsi="Palatino Linotype" w:cs="Palatino Linotype"/>
                <w:color w:val="4A4A4A"/>
                <w:sz w:val="20"/>
                <w:szCs w:val="20"/>
              </w:rPr>
              <w:t xml:space="preserve">anagement strategy, work and align the modules to the team member and perform the role of solution architect until the </w:t>
            </w:r>
            <w:r w:rsidR="00E83864">
              <w:rPr>
                <w:rStyle w:val="left-box"/>
                <w:rFonts w:ascii="Palatino Linotype" w:eastAsia="Palatino Linotype" w:hAnsi="Palatino Linotype" w:cs="Palatino Linotype"/>
                <w:color w:val="4A4A4A"/>
                <w:sz w:val="20"/>
                <w:szCs w:val="20"/>
              </w:rPr>
              <w:t>p</w:t>
            </w:r>
            <w:r w:rsidRPr="00BC44AE">
              <w:rPr>
                <w:rStyle w:val="left-box"/>
                <w:rFonts w:ascii="Palatino Linotype" w:eastAsia="Palatino Linotype" w:hAnsi="Palatino Linotype" w:cs="Palatino Linotype"/>
                <w:color w:val="4A4A4A"/>
                <w:sz w:val="20"/>
                <w:szCs w:val="20"/>
              </w:rPr>
              <w:t>roject deadline and client satisfaction meets</w:t>
            </w:r>
            <w:r w:rsidR="00E83864">
              <w:rPr>
                <w:rStyle w:val="left-box"/>
                <w:rFonts w:ascii="Palatino Linotype" w:eastAsia="Palatino Linotype" w:hAnsi="Palatino Linotype" w:cs="Palatino Linotype"/>
                <w:color w:val="4A4A4A"/>
                <w:sz w:val="20"/>
                <w:szCs w:val="20"/>
              </w:rPr>
              <w:t>.</w:t>
            </w:r>
          </w:p>
          <w:p w14:paraId="5B49EC73" w14:textId="77777777" w:rsidR="002E100A" w:rsidRDefault="002E100A" w:rsidP="00673100">
            <w:pPr>
              <w:pStyle w:val="p"/>
              <w:spacing w:line="300" w:lineRule="atLeast"/>
              <w:rPr>
                <w:rStyle w:val="left-box"/>
                <w:rFonts w:ascii="Palatino Linotype" w:eastAsia="Palatino Linotype" w:hAnsi="Palatino Linotype" w:cs="Palatino Linotype"/>
                <w:color w:val="4A4A4A"/>
                <w:sz w:val="20"/>
                <w:szCs w:val="20"/>
              </w:rPr>
            </w:pPr>
          </w:p>
          <w:p w14:paraId="6DE99034" w14:textId="3E00EE17" w:rsidR="00673100" w:rsidRPr="00BC44AE" w:rsidRDefault="00447B66"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lastRenderedPageBreak/>
              <w:t>Responsibilities:</w:t>
            </w:r>
          </w:p>
          <w:p w14:paraId="344E0F41" w14:textId="6F152BB2"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r w:rsidR="00E83864">
              <w:rPr>
                <w:rStyle w:val="span"/>
                <w:rFonts w:ascii="Palatino Linotype" w:eastAsia="Palatino Linotype" w:hAnsi="Palatino Linotype" w:cs="Palatino Linotype"/>
                <w:color w:val="4A4A4A"/>
                <w:sz w:val="20"/>
                <w:szCs w:val="20"/>
              </w:rPr>
              <w:t>.</w:t>
            </w:r>
          </w:p>
          <w:p w14:paraId="31AC0DE6"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309E0FDD" w14:textId="7D318055"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w:t>
            </w:r>
            <w:r w:rsidR="00E83864">
              <w:rPr>
                <w:rStyle w:val="span"/>
                <w:rFonts w:ascii="Palatino Linotype" w:eastAsia="Palatino Linotype" w:hAnsi="Palatino Linotype" w:cs="Palatino Linotype"/>
                <w:color w:val="4A4A4A"/>
                <w:sz w:val="20"/>
                <w:szCs w:val="20"/>
              </w:rPr>
              <w:t>l</w:t>
            </w:r>
            <w:r w:rsidRPr="005B25DA">
              <w:rPr>
                <w:rStyle w:val="span"/>
                <w:rFonts w:ascii="Palatino Linotype" w:eastAsia="Palatino Linotype" w:hAnsi="Palatino Linotype" w:cs="Palatino Linotype"/>
                <w:color w:val="4A4A4A"/>
                <w:sz w:val="20"/>
                <w:szCs w:val="20"/>
              </w:rPr>
              <w:t>estone to track the progress of the project.</w:t>
            </w:r>
          </w:p>
          <w:p w14:paraId="3AD36CEC"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5C067931"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F64365F"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4286D817"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4A1CD4AE"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F17E762"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63148213"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24CF0D30"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305F2FC3" w14:textId="77777777" w:rsidR="005447F5"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Recommend strategic improvements to optimize performances.</w:t>
            </w:r>
          </w:p>
          <w:p w14:paraId="3639AEB3" w14:textId="4128BE28" w:rsidR="00673100" w:rsidRPr="005B25DA" w:rsidRDefault="00673100" w:rsidP="00A62B9C">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DEFCEB6" w14:textId="77777777" w:rsidR="00673100" w:rsidRDefault="00673100" w:rsidP="00673100">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Netspeq Solution</w:t>
            </w:r>
            <w:r>
              <w:rPr>
                <w:rStyle w:val="span"/>
                <w:rFonts w:ascii="Palatino Linotype" w:eastAsia="Palatino Linotype" w:hAnsi="Palatino Linotype" w:cs="Palatino Linotype"/>
                <w:color w:val="4A4A4A"/>
                <w:sz w:val="20"/>
                <w:szCs w:val="20"/>
              </w:rPr>
              <w:t xml:space="preserve"> – </w:t>
            </w:r>
            <w:r>
              <w:rPr>
                <w:rStyle w:val="txtBold"/>
                <w:rFonts w:ascii="Palatino Linotype" w:eastAsia="Palatino Linotype" w:hAnsi="Palatino Linotype" w:cs="Palatino Linotype"/>
                <w:color w:val="4A4A4A"/>
                <w:sz w:val="20"/>
                <w:szCs w:val="20"/>
              </w:rPr>
              <w:t>Software Engineer Trainee</w:t>
            </w:r>
            <w:r>
              <w:rPr>
                <w:rStyle w:val="singlecolumnspanpaddedlinenth-child1"/>
                <w:rFonts w:ascii="Palatino Linotype" w:eastAsia="Palatino Linotype" w:hAnsi="Palatino Linotype" w:cs="Palatino Linotype"/>
                <w:color w:val="4A4A4A"/>
                <w:sz w:val="20"/>
                <w:szCs w:val="20"/>
              </w:rPr>
              <w:t xml:space="preserve"> </w:t>
            </w:r>
          </w:p>
          <w:p w14:paraId="53D9F31C" w14:textId="77777777" w:rsidR="00673100" w:rsidRDefault="0017615B" w:rsidP="00673100">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Sikkim</w:t>
            </w:r>
            <w:r w:rsidR="00673100">
              <w:rPr>
                <w:rStyle w:val="span"/>
                <w:rFonts w:ascii="Palatino Linotype" w:eastAsia="Palatino Linotype" w:hAnsi="Palatino Linotype" w:cs="Palatino Linotype"/>
                <w:color w:val="4A4A4A"/>
                <w:sz w:val="20"/>
                <w:szCs w:val="20"/>
              </w:rPr>
              <w:t xml:space="preserve">, </w:t>
            </w:r>
            <w:proofErr w:type="spellStart"/>
            <w:r>
              <w:rPr>
                <w:rStyle w:val="span"/>
                <w:rFonts w:ascii="Palatino Linotype" w:eastAsia="Palatino Linotype" w:hAnsi="Palatino Linotype" w:cs="Palatino Linotype"/>
                <w:color w:val="4A4A4A"/>
                <w:sz w:val="20"/>
                <w:szCs w:val="20"/>
              </w:rPr>
              <w:t>Gangtok</w:t>
            </w:r>
            <w:proofErr w:type="spellEnd"/>
            <w:r w:rsidR="00673100">
              <w:rPr>
                <w:rStyle w:val="left-box"/>
                <w:rFonts w:ascii="Palatino Linotype" w:eastAsia="Palatino Linotype" w:hAnsi="Palatino Linotype" w:cs="Palatino Linotype"/>
                <w:color w:val="4A4A4A"/>
                <w:sz w:val="20"/>
                <w:szCs w:val="20"/>
              </w:rPr>
              <w:t xml:space="preserve"> </w:t>
            </w:r>
          </w:p>
          <w:p w14:paraId="6B504E96" w14:textId="232E3CA9" w:rsidR="00673100" w:rsidRDefault="00673100" w:rsidP="00673100">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w:t>
            </w:r>
            <w:r w:rsidR="006E3939">
              <w:rPr>
                <w:rStyle w:val="span"/>
                <w:rFonts w:ascii="Palatino Linotype" w:eastAsia="Palatino Linotype" w:hAnsi="Palatino Linotype" w:cs="Palatino Linotype"/>
                <w:i/>
                <w:iCs/>
                <w:color w:val="4A4A4A"/>
                <w:sz w:val="20"/>
                <w:szCs w:val="20"/>
              </w:rPr>
              <w:t>5</w:t>
            </w:r>
            <w:r>
              <w:rPr>
                <w:rStyle w:val="span"/>
                <w:rFonts w:ascii="Palatino Linotype" w:eastAsia="Palatino Linotype" w:hAnsi="Palatino Linotype" w:cs="Palatino Linotype"/>
                <w:i/>
                <w:iCs/>
                <w:color w:val="4A4A4A"/>
                <w:sz w:val="20"/>
                <w:szCs w:val="20"/>
              </w:rPr>
              <w:t>/201</w:t>
            </w:r>
            <w:r w:rsidR="006E3939">
              <w:rPr>
                <w:rStyle w:val="span"/>
                <w:rFonts w:ascii="Palatino Linotype" w:eastAsia="Palatino Linotype" w:hAnsi="Palatino Linotype" w:cs="Palatino Linotype"/>
                <w:i/>
                <w:iCs/>
                <w:color w:val="4A4A4A"/>
                <w:sz w:val="20"/>
                <w:szCs w:val="20"/>
              </w:rPr>
              <w:t>5</w:t>
            </w:r>
            <w:r>
              <w:rPr>
                <w:rStyle w:val="span"/>
                <w:rFonts w:ascii="Palatino Linotype" w:eastAsia="Palatino Linotype" w:hAnsi="Palatino Linotype" w:cs="Palatino Linotype"/>
                <w:i/>
                <w:iCs/>
                <w:color w:val="4A4A4A"/>
                <w:sz w:val="20"/>
                <w:szCs w:val="20"/>
              </w:rPr>
              <w:t xml:space="preserve"> - </w:t>
            </w:r>
            <w:r w:rsidR="006E3939">
              <w:rPr>
                <w:rStyle w:val="span"/>
                <w:rFonts w:ascii="Palatino Linotype" w:eastAsia="Palatino Linotype" w:hAnsi="Palatino Linotype" w:cs="Palatino Linotype"/>
                <w:i/>
                <w:iCs/>
                <w:color w:val="4A4A4A"/>
                <w:sz w:val="20"/>
                <w:szCs w:val="20"/>
              </w:rPr>
              <w:t>06</w:t>
            </w:r>
            <w:r>
              <w:rPr>
                <w:rStyle w:val="span"/>
                <w:rFonts w:ascii="Palatino Linotype" w:eastAsia="Palatino Linotype" w:hAnsi="Palatino Linotype" w:cs="Palatino Linotype"/>
                <w:i/>
                <w:iCs/>
                <w:color w:val="4A4A4A"/>
                <w:sz w:val="20"/>
                <w:szCs w:val="20"/>
              </w:rPr>
              <w:t>/201</w:t>
            </w:r>
            <w:r w:rsidR="006E3939">
              <w:rPr>
                <w:rStyle w:val="span"/>
                <w:rFonts w:ascii="Palatino Linotype" w:eastAsia="Palatino Linotype" w:hAnsi="Palatino Linotype" w:cs="Palatino Linotype"/>
                <w:i/>
                <w:iCs/>
                <w:color w:val="4A4A4A"/>
                <w:sz w:val="20"/>
                <w:szCs w:val="20"/>
              </w:rPr>
              <w:t>6</w:t>
            </w:r>
          </w:p>
          <w:p w14:paraId="3FD9F5B6" w14:textId="77777777" w:rsidR="00B00EFD" w:rsidRDefault="00B00EFD" w:rsidP="00673100">
            <w:pPr>
              <w:pStyle w:val="paddedline"/>
              <w:spacing w:line="300" w:lineRule="atLeast"/>
              <w:rPr>
                <w:rStyle w:val="left-box"/>
                <w:rFonts w:ascii="Palatino Linotype" w:eastAsia="Palatino Linotype" w:hAnsi="Palatino Linotype" w:cs="Palatino Linotype"/>
                <w:i/>
                <w:iCs/>
                <w:color w:val="4A4A4A"/>
                <w:sz w:val="20"/>
                <w:szCs w:val="20"/>
              </w:rPr>
            </w:pPr>
          </w:p>
          <w:p w14:paraId="02E3D365" w14:textId="15EEC899" w:rsidR="00673100" w:rsidRDefault="00673100" w:rsidP="00B00EFD">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 xml:space="preserve">Responsible for working on a wide range of projects, designated as a </w:t>
            </w:r>
            <w:r w:rsidR="00E83864">
              <w:rPr>
                <w:rStyle w:val="left-box"/>
                <w:rFonts w:ascii="Palatino Linotype" w:eastAsia="Palatino Linotype" w:hAnsi="Palatino Linotype" w:cs="Palatino Linotype"/>
                <w:color w:val="4A4A4A"/>
                <w:sz w:val="20"/>
                <w:szCs w:val="20"/>
              </w:rPr>
              <w:t>D</w:t>
            </w:r>
            <w:r w:rsidRPr="00BC44AE">
              <w:rPr>
                <w:rStyle w:val="left-box"/>
                <w:rFonts w:ascii="Palatino Linotype" w:eastAsia="Palatino Linotype" w:hAnsi="Palatino Linotype" w:cs="Palatino Linotype"/>
                <w:color w:val="4A4A4A"/>
                <w:sz w:val="20"/>
                <w:szCs w:val="20"/>
              </w:rPr>
              <w:t xml:space="preserve">igital </w:t>
            </w:r>
            <w:r w:rsidR="00E83864">
              <w:rPr>
                <w:rStyle w:val="left-box"/>
                <w:rFonts w:ascii="Palatino Linotype" w:eastAsia="Palatino Linotype" w:hAnsi="Palatino Linotype" w:cs="Palatino Linotype"/>
                <w:color w:val="4A4A4A"/>
                <w:sz w:val="20"/>
                <w:szCs w:val="20"/>
              </w:rPr>
              <w:t>T</w:t>
            </w:r>
            <w:r w:rsidRPr="00BC44AE">
              <w:rPr>
                <w:rStyle w:val="left-box"/>
                <w:rFonts w:ascii="Palatino Linotype" w:eastAsia="Palatino Linotype" w:hAnsi="Palatino Linotype" w:cs="Palatino Linotype"/>
                <w:color w:val="4A4A4A"/>
                <w:sz w:val="20"/>
                <w:szCs w:val="20"/>
              </w:rPr>
              <w:t xml:space="preserve">ransformation </w:t>
            </w:r>
            <w:r w:rsidR="00E83864">
              <w:rPr>
                <w:rStyle w:val="left-box"/>
                <w:rFonts w:ascii="Palatino Linotype" w:eastAsia="Palatino Linotype" w:hAnsi="Palatino Linotype" w:cs="Palatino Linotype"/>
                <w:color w:val="4A4A4A"/>
                <w:sz w:val="20"/>
                <w:szCs w:val="20"/>
              </w:rPr>
              <w:t>M</w:t>
            </w:r>
            <w:r w:rsidRPr="00BC44AE">
              <w:rPr>
                <w:rStyle w:val="left-box"/>
                <w:rFonts w:ascii="Palatino Linotype" w:eastAsia="Palatino Linotype" w:hAnsi="Palatino Linotype" w:cs="Palatino Linotype"/>
                <w:color w:val="4A4A4A"/>
                <w:sz w:val="20"/>
                <w:szCs w:val="20"/>
              </w:rPr>
              <w:t xml:space="preserve">anager the primary focus brings me on involving into understanding the client and stakeholder requirement, framing out the </w:t>
            </w:r>
            <w:r w:rsidR="00E83864">
              <w:rPr>
                <w:rStyle w:val="left-box"/>
                <w:rFonts w:ascii="Palatino Linotype" w:eastAsia="Palatino Linotype" w:hAnsi="Palatino Linotype" w:cs="Palatino Linotype"/>
                <w:color w:val="4A4A4A"/>
                <w:sz w:val="20"/>
                <w:szCs w:val="20"/>
              </w:rPr>
              <w:t>P</w:t>
            </w:r>
            <w:r w:rsidRPr="00BC44AE">
              <w:rPr>
                <w:rStyle w:val="left-box"/>
                <w:rFonts w:ascii="Palatino Linotype" w:eastAsia="Palatino Linotype" w:hAnsi="Palatino Linotype" w:cs="Palatino Linotype"/>
                <w:color w:val="4A4A4A"/>
                <w:sz w:val="20"/>
                <w:szCs w:val="20"/>
              </w:rPr>
              <w:t xml:space="preserve">roject </w:t>
            </w:r>
            <w:r w:rsidR="00E83864">
              <w:rPr>
                <w:rStyle w:val="left-box"/>
                <w:rFonts w:ascii="Palatino Linotype" w:eastAsia="Palatino Linotype" w:hAnsi="Palatino Linotype" w:cs="Palatino Linotype"/>
                <w:color w:val="4A4A4A"/>
                <w:sz w:val="20"/>
                <w:szCs w:val="20"/>
              </w:rPr>
              <w:t>M</w:t>
            </w:r>
            <w:r w:rsidRPr="00BC44AE">
              <w:rPr>
                <w:rStyle w:val="left-box"/>
                <w:rFonts w:ascii="Palatino Linotype" w:eastAsia="Palatino Linotype" w:hAnsi="Palatino Linotype" w:cs="Palatino Linotype"/>
                <w:color w:val="4A4A4A"/>
                <w:sz w:val="20"/>
                <w:szCs w:val="20"/>
              </w:rPr>
              <w:t>anagement strategy, work and align the modules to the team member and perform the role of solution architect until the project deadline and client satisfaction meets</w:t>
            </w:r>
          </w:p>
          <w:p w14:paraId="793189C0" w14:textId="77777777" w:rsidR="00491338" w:rsidRDefault="00491338" w:rsidP="00673100">
            <w:pPr>
              <w:pStyle w:val="p"/>
              <w:spacing w:line="300" w:lineRule="atLeast"/>
              <w:rPr>
                <w:rStyle w:val="left-box"/>
                <w:rFonts w:ascii="Palatino Linotype" w:eastAsia="Palatino Linotype" w:hAnsi="Palatino Linotype" w:cs="Palatino Linotype"/>
                <w:color w:val="4A4A4A"/>
                <w:sz w:val="20"/>
                <w:szCs w:val="20"/>
              </w:rPr>
            </w:pPr>
          </w:p>
          <w:p w14:paraId="7C7E9691" w14:textId="77777777" w:rsidR="00673100" w:rsidRPr="00BC44AE" w:rsidRDefault="00491338"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F632759" w14:textId="049256B3"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r w:rsidR="00E83864">
              <w:rPr>
                <w:rStyle w:val="span"/>
                <w:rFonts w:ascii="Palatino Linotype" w:eastAsia="Palatino Linotype" w:hAnsi="Palatino Linotype" w:cs="Palatino Linotype"/>
                <w:color w:val="4A4A4A"/>
                <w:sz w:val="20"/>
                <w:szCs w:val="20"/>
              </w:rPr>
              <w:t>.</w:t>
            </w:r>
          </w:p>
          <w:p w14:paraId="39E93FBF"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443F67FD" w14:textId="77777777"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Create minestrone to track the progress of the project.</w:t>
            </w:r>
          </w:p>
          <w:p w14:paraId="4F853A70" w14:textId="77777777" w:rsidR="00673100" w:rsidRPr="005B25DA" w:rsidRDefault="00673100" w:rsidP="007231E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451FB93F" w14:textId="77777777" w:rsidR="001256C8" w:rsidRDefault="00673100" w:rsidP="00275E22">
            <w:pPr>
              <w:pStyle w:val="divdocumentulli"/>
              <w:numPr>
                <w:ilvl w:val="0"/>
                <w:numId w:val="2"/>
              </w:numPr>
              <w:pBdr>
                <w:left w:val="none" w:sz="0" w:space="0" w:color="auto"/>
              </w:pBdr>
              <w:spacing w:before="60" w:line="300" w:lineRule="atLeast"/>
              <w:rPr>
                <w:rStyle w:val="left-box"/>
                <w:rFonts w:ascii="Palatino Linotype" w:eastAsia="Palatino Linotype" w:hAnsi="Palatino Linotype" w:cs="Palatino Linotype"/>
                <w:color w:val="4A4A4A"/>
                <w:sz w:val="20"/>
                <w:szCs w:val="20"/>
              </w:rPr>
            </w:pPr>
            <w:r w:rsidRPr="00275E22">
              <w:rPr>
                <w:rStyle w:val="span"/>
                <w:rFonts w:ascii="Palatino Linotype" w:eastAsia="Palatino Linotype" w:hAnsi="Palatino Linotype" w:cs="Palatino Linotype"/>
                <w:color w:val="4A4A4A"/>
                <w:sz w:val="20"/>
                <w:szCs w:val="20"/>
              </w:rPr>
              <w:t xml:space="preserve">Assist and support project team members in completing the project. </w:t>
            </w:r>
          </w:p>
        </w:tc>
        <w:tc>
          <w:tcPr>
            <w:tcW w:w="300" w:type="dxa"/>
            <w:tcMar>
              <w:top w:w="5" w:type="dxa"/>
              <w:left w:w="5" w:type="dxa"/>
              <w:bottom w:w="5" w:type="dxa"/>
              <w:right w:w="5" w:type="dxa"/>
            </w:tcMar>
            <w:vAlign w:val="bottom"/>
            <w:hideMark/>
          </w:tcPr>
          <w:p w14:paraId="6D128891"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00" w:type="dxa"/>
            <w:shd w:val="clear" w:color="auto" w:fill="F5F5F5"/>
            <w:tcMar>
              <w:top w:w="5" w:type="dxa"/>
              <w:left w:w="5" w:type="dxa"/>
              <w:bottom w:w="5" w:type="dxa"/>
              <w:right w:w="5" w:type="dxa"/>
            </w:tcMar>
            <w:vAlign w:val="bottom"/>
            <w:hideMark/>
          </w:tcPr>
          <w:p w14:paraId="7B0E04FA"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800" w:type="dxa"/>
            <w:shd w:val="clear" w:color="auto" w:fill="F5F5F5"/>
            <w:tcMar>
              <w:top w:w="5" w:type="dxa"/>
              <w:left w:w="5" w:type="dxa"/>
              <w:bottom w:w="5" w:type="dxa"/>
              <w:right w:w="5" w:type="dxa"/>
            </w:tcMar>
            <w:hideMark/>
          </w:tcPr>
          <w:p w14:paraId="63E1F702" w14:textId="77777777" w:rsidR="001256C8" w:rsidRDefault="00AA6274">
            <w:pPr>
              <w:pStyle w:val="divaddress"/>
              <w:pBdr>
                <w:top w:val="none" w:sz="0" w:space="20" w:color="auto"/>
              </w:pBdr>
              <w:spacing w:after="400"/>
              <w:rPr>
                <w:rStyle w:val="right-box"/>
                <w:rFonts w:ascii="Palatino Linotype" w:eastAsia="Palatino Linotype" w:hAnsi="Palatino Linotype" w:cs="Palatino Linotype"/>
                <w:color w:val="4A4A4A"/>
                <w:shd w:val="clear" w:color="auto" w:fill="auto"/>
              </w:rPr>
            </w:pPr>
            <w:r>
              <w:rPr>
                <w:rStyle w:val="span"/>
                <w:rFonts w:ascii="Palatino Linotype" w:eastAsia="Palatino Linotype" w:hAnsi="Palatino Linotype" w:cs="Palatino Linotype"/>
                <w:color w:val="4A4A4A"/>
                <w:sz w:val="20"/>
                <w:szCs w:val="20"/>
              </w:rPr>
              <w:t>sagar.sharma3@fisglobal.com</w:t>
            </w:r>
            <w:r>
              <w:rPr>
                <w:rStyle w:val="span"/>
                <w:rFonts w:ascii="Palatino Linotype" w:eastAsia="Palatino Linotype" w:hAnsi="Palatino Linotype" w:cs="Palatino Linotype"/>
                <w:color w:val="4A4A4A"/>
                <w:sz w:val="20"/>
                <w:szCs w:val="20"/>
              </w:rPr>
              <w:br/>
              <w:t>+91-783-845-9432</w:t>
            </w:r>
            <w:r>
              <w:rPr>
                <w:rStyle w:val="span"/>
                <w:rFonts w:ascii="Palatino Linotype" w:eastAsia="Palatino Linotype" w:hAnsi="Palatino Linotype" w:cs="Palatino Linotype"/>
                <w:color w:val="4A4A4A"/>
                <w:sz w:val="20"/>
                <w:szCs w:val="20"/>
              </w:rPr>
              <w:br/>
              <w:t>Delhi, DL</w:t>
            </w:r>
            <w:r>
              <w:rPr>
                <w:rStyle w:val="documentzipsuffix"/>
                <w:rFonts w:ascii="Palatino Linotype" w:eastAsia="Palatino Linotype" w:hAnsi="Palatino Linotype" w:cs="Palatino Linotype"/>
                <w:color w:val="4A4A4A"/>
              </w:rPr>
              <w:t xml:space="preserve"> </w:t>
            </w:r>
            <w:r>
              <w:rPr>
                <w:rStyle w:val="span"/>
                <w:rFonts w:ascii="Palatino Linotype" w:eastAsia="Palatino Linotype" w:hAnsi="Palatino Linotype" w:cs="Palatino Linotype"/>
                <w:color w:val="4A4A4A"/>
                <w:sz w:val="20"/>
                <w:szCs w:val="20"/>
              </w:rPr>
              <w:t>110054</w:t>
            </w:r>
            <w:r>
              <w:rPr>
                <w:rStyle w:val="documentzipsuffix"/>
                <w:rFonts w:ascii="Palatino Linotype" w:eastAsia="Palatino Linotype" w:hAnsi="Palatino Linotype" w:cs="Palatino Linotype"/>
                <w:color w:val="4A4A4A"/>
              </w:rPr>
              <w:t xml:space="preserve"> </w:t>
            </w:r>
            <w:r>
              <w:rPr>
                <w:rStyle w:val="span"/>
                <w:rFonts w:ascii="Palatino Linotype" w:eastAsia="Palatino Linotype" w:hAnsi="Palatino Linotype" w:cs="Palatino Linotype"/>
                <w:vanish/>
                <w:color w:val="4A4A4A"/>
                <w:sz w:val="20"/>
                <w:szCs w:val="20"/>
              </w:rPr>
              <w:t>110054, Delhi, DL</w:t>
            </w:r>
            <w:r>
              <w:rPr>
                <w:rStyle w:val="documentzipprefix"/>
                <w:rFonts w:ascii="Palatino Linotype" w:eastAsia="Palatino Linotype" w:hAnsi="Palatino Linotype" w:cs="Palatino Linotype"/>
                <w:color w:val="4A4A4A"/>
              </w:rPr>
              <w:t xml:space="preserve"> </w:t>
            </w:r>
          </w:p>
          <w:p w14:paraId="6ECE023B"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Skills</w:t>
            </w:r>
          </w:p>
          <w:p w14:paraId="703890F5" w14:textId="77777777" w:rsidR="007D6BA5" w:rsidRDefault="007D6BA5" w:rsidP="007D6BA5">
            <w:pPr>
              <w:pStyle w:val="Default"/>
            </w:pPr>
          </w:p>
          <w:p w14:paraId="451E0D33"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ASP. NET MVC</w:t>
            </w:r>
          </w:p>
          <w:p w14:paraId="2CED43A8"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w:t>
            </w:r>
          </w:p>
          <w:p w14:paraId="25494D9D"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AJAX</w:t>
            </w:r>
          </w:p>
          <w:p w14:paraId="083341C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jQuery</w:t>
            </w:r>
          </w:p>
          <w:p w14:paraId="316E21B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CSS</w:t>
            </w:r>
          </w:p>
          <w:p w14:paraId="690F4CF4"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HTML 5</w:t>
            </w:r>
          </w:p>
          <w:p w14:paraId="0B081BB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Entity framework</w:t>
            </w:r>
          </w:p>
          <w:p w14:paraId="511AE9C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Bootstrap</w:t>
            </w:r>
          </w:p>
          <w:p w14:paraId="10868182"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SQL Server Database</w:t>
            </w:r>
          </w:p>
          <w:p w14:paraId="13231D63" w14:textId="77777777" w:rsidR="00105261" w:rsidRP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Hands on experience on Visual Studio 201</w:t>
            </w:r>
            <w:r>
              <w:rPr>
                <w:rStyle w:val="singlecolumnspanpaddedlinenth-child1"/>
                <w:rFonts w:ascii="Palatino Linotype" w:eastAsia="Palatino Linotype" w:hAnsi="Palatino Linotype" w:cs="Palatino Linotype"/>
                <w:color w:val="4A4A4A"/>
                <w:sz w:val="20"/>
                <w:szCs w:val="20"/>
              </w:rPr>
              <w:t>5</w:t>
            </w:r>
            <w:r w:rsidRPr="00105261">
              <w:rPr>
                <w:rStyle w:val="singlecolumnspanpaddedlinenth-child1"/>
                <w:rFonts w:ascii="Palatino Linotype" w:eastAsia="Palatino Linotype" w:hAnsi="Palatino Linotype" w:cs="Palatino Linotype"/>
                <w:color w:val="4A4A4A"/>
                <w:sz w:val="20"/>
                <w:szCs w:val="20"/>
              </w:rPr>
              <w:t xml:space="preserve"> and above </w:t>
            </w:r>
          </w:p>
          <w:p w14:paraId="452B2B8B" w14:textId="77777777" w:rsidR="0016278D" w:rsidRPr="00105261" w:rsidRDefault="007D6BA5"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Complete understanding of Payment gateway or another API Integration </w:t>
            </w:r>
          </w:p>
          <w:p w14:paraId="24323F67" w14:textId="77777777" w:rsidR="0016278D" w:rsidRDefault="0016278D" w:rsidP="0016278D">
            <w:pPr>
              <w:pStyle w:val="divdocumentulli"/>
              <w:numPr>
                <w:ilvl w:val="0"/>
                <w:numId w:val="6"/>
              </w:numPr>
              <w:pBdr>
                <w:left w:val="none" w:sz="0" w:space="0" w:color="auto"/>
              </w:pBdr>
              <w:spacing w:line="300" w:lineRule="atLeast"/>
            </w:pPr>
            <w:r w:rsidRPr="00105261">
              <w:rPr>
                <w:rStyle w:val="singlecolumnspanpaddedlinenth-child1"/>
                <w:rFonts w:ascii="Palatino Linotype" w:eastAsia="Palatino Linotype" w:hAnsi="Palatino Linotype" w:cs="Palatino Linotype"/>
                <w:color w:val="4A4A4A"/>
                <w:sz w:val="20"/>
                <w:szCs w:val="20"/>
              </w:rPr>
              <w:t xml:space="preserve">Knowledge on with the following technologies and patterns: C#, ASP.NET, jQuery, Entity Framework, LINQ, MVC </w:t>
            </w:r>
          </w:p>
          <w:p w14:paraId="36B705F8" w14:textId="77777777" w:rsidR="0016278D" w:rsidRPr="00105261"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Search Engine Optimization (SEO) </w:t>
            </w:r>
          </w:p>
          <w:p w14:paraId="266CD3BC" w14:textId="77777777" w:rsidR="0016278D" w:rsidRPr="00105261"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rPr>
            </w:pPr>
            <w:r w:rsidRPr="00105261">
              <w:rPr>
                <w:rStyle w:val="singlecolumnspanpaddedlinenth-child1"/>
                <w:rFonts w:ascii="Palatino Linotype" w:eastAsia="Palatino Linotype" w:hAnsi="Palatino Linotype" w:cs="Palatino Linotype"/>
                <w:color w:val="4A4A4A"/>
                <w:sz w:val="20"/>
                <w:szCs w:val="20"/>
              </w:rPr>
              <w:t>Knowledge on Configuring web server and C panel hosting</w:t>
            </w:r>
            <w:r w:rsidRPr="00105261">
              <w:rPr>
                <w:rStyle w:val="singlecolumnspanpaddedlinenth-child1"/>
                <w:rFonts w:ascii="Palatino Linotype" w:eastAsia="Palatino Linotype" w:hAnsi="Palatino Linotype" w:cs="Palatino Linotype"/>
                <w:color w:val="4A4A4A"/>
              </w:rPr>
              <w:t xml:space="preserve">. </w:t>
            </w:r>
          </w:p>
          <w:p w14:paraId="3803A891" w14:textId="77777777" w:rsidR="0016278D" w:rsidRPr="00105261" w:rsidRDefault="0016278D" w:rsidP="0016278D">
            <w:pPr>
              <w:pStyle w:val="divdocumentulli"/>
              <w:numPr>
                <w:ilvl w:val="0"/>
                <w:numId w:val="6"/>
              </w:numPr>
              <w:pBdr>
                <w:left w:val="none" w:sz="0" w:space="0" w:color="auto"/>
              </w:pBdr>
              <w:spacing w:line="300" w:lineRule="atLeast"/>
              <w:rPr>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Strong knowledge of MS SQL Server and a solid grasp of relational database concepts and best practices </w:t>
            </w:r>
          </w:p>
          <w:p w14:paraId="7F669146" w14:textId="77777777" w:rsidR="001256C8"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6278D">
              <w:rPr>
                <w:rStyle w:val="singlecolumnspanpaddedlinenth-child1"/>
                <w:rFonts w:ascii="Palatino Linotype" w:eastAsia="Palatino Linotype" w:hAnsi="Palatino Linotype" w:cs="Palatino Linotype"/>
                <w:color w:val="4A4A4A"/>
                <w:sz w:val="20"/>
                <w:szCs w:val="20"/>
              </w:rPr>
              <w:t xml:space="preserve">Good knowledge on Object Oriented design and programming background (C, C++, MVC, JavaScript, XML, HTML/CSS) </w:t>
            </w:r>
          </w:p>
          <w:p w14:paraId="1CE01907"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C2CD8EA"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F8A6BC3" w14:textId="77777777" w:rsidR="000063DB" w:rsidRDefault="000063DB"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C55011D"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2418973E"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E6EF9F7"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62786DC4" w14:textId="77777777" w:rsidR="00105261" w:rsidRP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4117EDC4"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Education</w:t>
            </w:r>
          </w:p>
          <w:p w14:paraId="4E0951D1"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04/2015</w:t>
            </w:r>
          </w:p>
          <w:p w14:paraId="5694A20E"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 xml:space="preserve">Sikkim Manipal Institute </w:t>
            </w:r>
            <w:r w:rsidR="009D2119">
              <w:rPr>
                <w:rStyle w:val="txtBold"/>
                <w:rFonts w:ascii="Palatino Linotype" w:eastAsia="Palatino Linotype" w:hAnsi="Palatino Linotype" w:cs="Palatino Linotype"/>
                <w:color w:val="4A4A4A"/>
                <w:sz w:val="20"/>
                <w:szCs w:val="20"/>
              </w:rPr>
              <w:t>of</w:t>
            </w:r>
            <w:r>
              <w:rPr>
                <w:rStyle w:val="txtBold"/>
                <w:rFonts w:ascii="Palatino Linotype" w:eastAsia="Palatino Linotype" w:hAnsi="Palatino Linotype" w:cs="Palatino Linotype"/>
                <w:color w:val="4A4A4A"/>
                <w:sz w:val="20"/>
                <w:szCs w:val="20"/>
              </w:rPr>
              <w:t xml:space="preserve"> Technology</w:t>
            </w:r>
          </w:p>
          <w:p w14:paraId="1F19D8D7"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3DA07D35"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Master of Computer Application (MCA)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50F03092" w14:textId="4095C5B5" w:rsidR="001256C8" w:rsidRDefault="003A038A" w:rsidP="0016278D">
            <w:pPr>
              <w:pStyle w:val="divdocumentulli"/>
              <w:numPr>
                <w:ilvl w:val="0"/>
                <w:numId w:val="6"/>
              </w:numPr>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Post Graduate </w:t>
            </w:r>
            <w:r w:rsidR="00AA6274">
              <w:rPr>
                <w:rStyle w:val="span"/>
                <w:rFonts w:ascii="Palatino Linotype" w:eastAsia="Palatino Linotype" w:hAnsi="Palatino Linotype" w:cs="Palatino Linotype"/>
                <w:color w:val="4A4A4A"/>
                <w:sz w:val="20"/>
                <w:szCs w:val="20"/>
              </w:rPr>
              <w:t xml:space="preserve">in </w:t>
            </w:r>
            <w:r w:rsidRPr="003A038A">
              <w:rPr>
                <w:rStyle w:val="span"/>
                <w:rFonts w:ascii="Palatino Linotype" w:eastAsia="Palatino Linotype" w:hAnsi="Palatino Linotype" w:cs="Palatino Linotype"/>
                <w:color w:val="4A4A4A"/>
                <w:sz w:val="20"/>
                <w:szCs w:val="20"/>
              </w:rPr>
              <w:t>Computer Science</w:t>
            </w:r>
          </w:p>
          <w:p w14:paraId="29843478" w14:textId="77777777" w:rsidR="001256C8" w:rsidRDefault="00AA6274">
            <w:pPr>
              <w:pStyle w:val="paddedline"/>
              <w:spacing w:before="400"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01/2011</w:t>
            </w:r>
          </w:p>
          <w:p w14:paraId="4FDDBAD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Sikkim Manipal University</w:t>
            </w:r>
          </w:p>
          <w:p w14:paraId="0856468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70DCF3F2"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Bachelor of Computer Application (BCA)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6787869E" w14:textId="344E7F87" w:rsidR="001256C8" w:rsidRDefault="00AA6274" w:rsidP="0016278D">
            <w:pPr>
              <w:pStyle w:val="divdocumentulli"/>
              <w:numPr>
                <w:ilvl w:val="0"/>
                <w:numId w:val="6"/>
              </w:numPr>
              <w:spacing w:after="400"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Graduated in </w:t>
            </w:r>
            <w:r w:rsidR="003A038A">
              <w:rPr>
                <w:rStyle w:val="span"/>
                <w:rFonts w:ascii="Palatino Linotype" w:eastAsia="Palatino Linotype" w:hAnsi="Palatino Linotype" w:cs="Palatino Linotype"/>
                <w:color w:val="4A4A4A"/>
                <w:sz w:val="20"/>
                <w:szCs w:val="20"/>
              </w:rPr>
              <w:t>Computer Science</w:t>
            </w:r>
          </w:p>
          <w:p w14:paraId="55445767"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Certifications</w:t>
            </w:r>
          </w:p>
          <w:p w14:paraId="39D9FBDC" w14:textId="77777777" w:rsidR="00136132" w:rsidRPr="00136132" w:rsidRDefault="00136132" w:rsidP="00F46D96">
            <w:pPr>
              <w:pStyle w:val="divdocumentulli"/>
              <w:numPr>
                <w:ilvl w:val="0"/>
                <w:numId w:val="6"/>
              </w:numPr>
              <w:pBdr>
                <w:left w:val="none" w:sz="0" w:space="0" w:color="auto"/>
              </w:pBdr>
              <w:spacing w:after="12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Password Breaking and Security </w:t>
            </w:r>
          </w:p>
          <w:p w14:paraId="7AA000E8" w14:textId="77777777" w:rsidR="00136132" w:rsidRPr="00136132" w:rsidRDefault="00136132" w:rsidP="00136132">
            <w:pPr>
              <w:pStyle w:val="divdocumentulli"/>
              <w:numPr>
                <w:ilvl w:val="0"/>
                <w:numId w:val="6"/>
              </w:numPr>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Web Application Development using .Net (C#) </w:t>
            </w:r>
          </w:p>
          <w:p w14:paraId="674FCA40" w14:textId="77777777" w:rsidR="00136132" w:rsidRDefault="00136132" w:rsidP="00136132">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w:t>
            </w:r>
            <w:r w:rsidR="00E20EB9">
              <w:rPr>
                <w:rStyle w:val="right-box"/>
                <w:rFonts w:ascii="Georgia, serif" w:eastAsia="Georgia, serif" w:hAnsi="Georgia, serif" w:cs="Georgia, serif"/>
                <w:b/>
                <w:bCs/>
                <w:i/>
                <w:iCs/>
                <w:color w:val="4A4A4A"/>
                <w:spacing w:val="10"/>
                <w:shd w:val="clear" w:color="auto" w:fill="auto"/>
              </w:rPr>
              <w:t>ompetency Skill Metric</w:t>
            </w:r>
          </w:p>
          <w:p w14:paraId="7B0EF0C2" w14:textId="77777777" w:rsidR="00E20EB9" w:rsidRPr="00E20EB9" w:rsidRDefault="00E20EB9" w:rsidP="009F3271">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Exceptional written and oral communications skills </w:t>
            </w:r>
          </w:p>
          <w:p w14:paraId="073737D1" w14:textId="77777777" w:rsidR="00E20EB9" w:rsidRPr="00A0204F"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9F3271">
              <w:rPr>
                <w:rStyle w:val="right-box"/>
                <w:rFonts w:ascii="Palatino Linotype" w:eastAsia="Palatino Linotype" w:hAnsi="Palatino Linotype" w:cs="Palatino Linotype"/>
                <w:color w:val="4A4A4A"/>
                <w:sz w:val="20"/>
                <w:szCs w:val="20"/>
                <w:shd w:val="clear" w:color="auto" w:fill="auto"/>
              </w:rPr>
              <w:t xml:space="preserve">Capability to quickly learn and assimilate new skills and technologies </w:t>
            </w:r>
          </w:p>
          <w:p w14:paraId="6C6511C8" w14:textId="77777777" w:rsidR="00E20EB9" w:rsidRP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A positive attitude and the ability to maintain the highest level of professionalism in dealing with our clients </w:t>
            </w:r>
          </w:p>
          <w:p w14:paraId="7C682315" w14:textId="77777777" w:rsid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Ability to perform well under pressure and be resourceful in meeting our clients' deadlines</w:t>
            </w:r>
            <w:r w:rsidRPr="00A0204F">
              <w:rPr>
                <w:rStyle w:val="right-box"/>
                <w:rFonts w:ascii="Palatino Linotype" w:eastAsia="Palatino Linotype" w:hAnsi="Palatino Linotype" w:cs="Palatino Linotype"/>
                <w:color w:val="4A4A4A"/>
                <w:sz w:val="20"/>
                <w:szCs w:val="20"/>
                <w:shd w:val="clear" w:color="auto" w:fill="auto"/>
              </w:rPr>
              <w:t xml:space="preserve"> </w:t>
            </w:r>
          </w:p>
          <w:p w14:paraId="4216DF87"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28A2479"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8A5F50D"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61B6A4F3"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31CCF0F7" w14:textId="77777777" w:rsidR="00136132" w:rsidRDefault="00136132" w:rsidP="00136132">
            <w:pPr>
              <w:pStyle w:val="divdocumentulli"/>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p>
          <w:p w14:paraId="1E450900" w14:textId="77777777" w:rsidR="00136132" w:rsidRDefault="00136132" w:rsidP="00136132">
            <w:pPr>
              <w:pStyle w:val="divdocumentulli"/>
              <w:pBdr>
                <w:left w:val="none" w:sz="0" w:space="0" w:color="auto"/>
              </w:pBdr>
              <w:spacing w:after="400" w:line="300" w:lineRule="atLeast"/>
              <w:ind w:left="720"/>
              <w:rPr>
                <w:rStyle w:val="right-box"/>
                <w:rFonts w:ascii="Palatino Linotype" w:eastAsia="Palatino Linotype" w:hAnsi="Palatino Linotype" w:cs="Palatino Linotype"/>
                <w:color w:val="4A4A4A"/>
                <w:sz w:val="20"/>
                <w:szCs w:val="20"/>
                <w:shd w:val="clear" w:color="auto" w:fill="auto"/>
              </w:rPr>
            </w:pPr>
          </w:p>
        </w:tc>
        <w:tc>
          <w:tcPr>
            <w:tcW w:w="300" w:type="dxa"/>
            <w:shd w:val="clear" w:color="auto" w:fill="F5F5F5"/>
            <w:tcMar>
              <w:top w:w="5" w:type="dxa"/>
              <w:left w:w="5" w:type="dxa"/>
              <w:bottom w:w="5" w:type="dxa"/>
              <w:right w:w="5" w:type="dxa"/>
            </w:tcMar>
            <w:vAlign w:val="bottom"/>
            <w:hideMark/>
          </w:tcPr>
          <w:p w14:paraId="59771399" w14:textId="77777777" w:rsidR="001256C8" w:rsidRDefault="001256C8">
            <w:pPr>
              <w:pStyle w:val="rightboxpaddingcellParagraph"/>
              <w:shd w:val="clear" w:color="auto" w:fill="auto"/>
              <w:spacing w:line="300" w:lineRule="atLeast"/>
              <w:rPr>
                <w:rStyle w:val="rightboxpaddingcell"/>
                <w:rFonts w:ascii="Palatino Linotype" w:eastAsia="Palatino Linotype" w:hAnsi="Palatino Linotype" w:cs="Palatino Linotype"/>
                <w:color w:val="4A4A4A"/>
                <w:sz w:val="20"/>
                <w:szCs w:val="20"/>
                <w:shd w:val="clear" w:color="auto" w:fill="auto"/>
              </w:rPr>
            </w:pPr>
          </w:p>
        </w:tc>
      </w:tr>
    </w:tbl>
    <w:p w14:paraId="1E477316" w14:textId="6850FC15" w:rsidR="001256C8" w:rsidRDefault="001256C8" w:rsidP="002545DF">
      <w:pPr>
        <w:pStyle w:val="div"/>
        <w:spacing w:line="20" w:lineRule="atLeast"/>
        <w:rPr>
          <w:rFonts w:ascii="Palatino Linotype" w:eastAsia="Palatino Linotype" w:hAnsi="Palatino Linotype" w:cs="Palatino Linotype"/>
          <w:color w:val="4A4A4A"/>
          <w:sz w:val="20"/>
          <w:szCs w:val="20"/>
        </w:rPr>
      </w:pPr>
    </w:p>
    <w:p w14:paraId="05E3B2E2" w14:textId="0B52483E"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EAA3894" w14:textId="13497F9A"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05B0F7E9" w14:textId="71236BA0"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76E4CBFD" w14:textId="42729448"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40AF733C" w14:textId="25E49FE9"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A5BB40B" w14:textId="14538168" w:rsidR="00431412" w:rsidRDefault="00431412" w:rsidP="00431412">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Projects</w:t>
      </w:r>
    </w:p>
    <w:p w14:paraId="0281DDD5" w14:textId="77777777" w:rsidR="00157D1B" w:rsidRDefault="00157D1B" w:rsidP="00157D1B">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Company: FIS Global Business Solutions PVT. Ltd</w:t>
      </w:r>
      <w:r>
        <w:rPr>
          <w:rStyle w:val="singlecolumnspanpaddedlinenth-child1"/>
          <w:rFonts w:ascii="Palatino Linotype" w:eastAsia="Palatino Linotype" w:hAnsi="Palatino Linotype" w:cs="Palatino Linotype"/>
          <w:color w:val="4A4A4A"/>
          <w:sz w:val="20"/>
          <w:szCs w:val="20"/>
        </w:rPr>
        <w:t xml:space="preserve"> </w:t>
      </w:r>
    </w:p>
    <w:p w14:paraId="4B27EDC6" w14:textId="11045C22" w:rsidR="00157D1B" w:rsidRDefault="00157D1B" w:rsidP="00157D1B">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Duration: </w:t>
      </w:r>
      <w:r>
        <w:rPr>
          <w:rStyle w:val="span"/>
          <w:rFonts w:ascii="Palatino Linotype" w:eastAsia="Palatino Linotype" w:hAnsi="Palatino Linotype" w:cs="Palatino Linotype"/>
          <w:i/>
          <w:iCs/>
          <w:color w:val="4A4A4A"/>
          <w:sz w:val="20"/>
          <w:szCs w:val="20"/>
        </w:rPr>
        <w:t>06</w:t>
      </w:r>
      <w:r w:rsidRPr="006614A6">
        <w:rPr>
          <w:rStyle w:val="span"/>
          <w:rFonts w:ascii="Palatino Linotype" w:eastAsia="Palatino Linotype" w:hAnsi="Palatino Linotype" w:cs="Palatino Linotype"/>
          <w:i/>
          <w:iCs/>
          <w:color w:val="4A4A4A"/>
          <w:sz w:val="20"/>
          <w:szCs w:val="20"/>
        </w:rPr>
        <w:t xml:space="preserve"> Months</w:t>
      </w:r>
    </w:p>
    <w:p w14:paraId="55D9A404" w14:textId="27ACDB0B" w:rsidR="00157D1B" w:rsidRDefault="00157D1B" w:rsidP="00157D1B">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Solution: </w:t>
      </w:r>
      <w:r>
        <w:rPr>
          <w:rStyle w:val="left-box"/>
          <w:rFonts w:ascii="Palatino Linotype" w:eastAsia="Palatino Linotype" w:hAnsi="Palatino Linotype" w:cs="Palatino Linotype"/>
          <w:color w:val="4A4A4A"/>
          <w:sz w:val="20"/>
          <w:szCs w:val="20"/>
        </w:rPr>
        <w:t>Cloud Services – Project Management Tool</w:t>
      </w:r>
    </w:p>
    <w:p w14:paraId="19760B31" w14:textId="77777777" w:rsidR="00157D1B" w:rsidRDefault="00157D1B" w:rsidP="00157D1B">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60981331" w14:textId="77777777" w:rsidR="00157D1B" w:rsidRDefault="00157D1B" w:rsidP="00157D1B">
      <w:pPr>
        <w:pStyle w:val="paddedline"/>
        <w:spacing w:line="300" w:lineRule="atLeast"/>
        <w:rPr>
          <w:rStyle w:val="txtBold"/>
          <w:rFonts w:eastAsia="Palatino Linotype"/>
        </w:rPr>
      </w:pPr>
    </w:p>
    <w:p w14:paraId="45252813" w14:textId="77777777" w:rsidR="00157D1B" w:rsidRDefault="00157D1B" w:rsidP="00157D1B">
      <w:pPr>
        <w:pStyle w:val="p"/>
        <w:spacing w:line="300" w:lineRule="atLeast"/>
        <w:rPr>
          <w:rStyle w:val="txtBold"/>
          <w:rFonts w:eastAsia="Palatino Linotype"/>
        </w:rPr>
      </w:pPr>
      <w:r>
        <w:rPr>
          <w:rStyle w:val="txtBold"/>
          <w:rFonts w:eastAsia="Palatino Linotype"/>
        </w:rPr>
        <w:t xml:space="preserve">Overview: </w:t>
      </w:r>
    </w:p>
    <w:p w14:paraId="3D7F429C" w14:textId="77777777" w:rsidR="00157D1B" w:rsidRPr="00AB35BE" w:rsidRDefault="00157D1B" w:rsidP="00157D1B">
      <w:pPr>
        <w:pStyle w:val="p"/>
        <w:spacing w:line="300" w:lineRule="atLeast"/>
        <w:rPr>
          <w:rStyle w:val="left-box"/>
          <w:rFonts w:ascii="Palatino Linotype" w:eastAsia="Palatino Linotype" w:hAnsi="Palatino Linotype" w:cs="Palatino Linotype"/>
          <w:color w:val="4A4A4A"/>
          <w:sz w:val="20"/>
          <w:szCs w:val="20"/>
        </w:rPr>
      </w:pPr>
    </w:p>
    <w:p w14:paraId="674F62B7" w14:textId="4B0B8D1B" w:rsidR="00157D1B" w:rsidRPr="00157D1B" w:rsidRDefault="00157D1B" w:rsidP="00157D1B">
      <w:pPr>
        <w:pStyle w:val="paddedline"/>
        <w:spacing w:line="300" w:lineRule="atLeast"/>
        <w:rPr>
          <w:rStyle w:val="left-box"/>
          <w:rFonts w:ascii="Palatino Linotype" w:eastAsia="Palatino Linotype" w:hAnsi="Palatino Linotype" w:cs="Palatino Linotype"/>
          <w:color w:val="4A4A4A"/>
          <w:sz w:val="20"/>
          <w:szCs w:val="20"/>
        </w:rPr>
      </w:pPr>
      <w:r w:rsidRPr="00157D1B">
        <w:rPr>
          <w:rStyle w:val="left-box"/>
          <w:rFonts w:ascii="Palatino Linotype" w:eastAsia="Palatino Linotype" w:hAnsi="Palatino Linotype" w:cs="Palatino Linotype"/>
          <w:color w:val="4A4A4A"/>
          <w:sz w:val="20"/>
          <w:szCs w:val="20"/>
        </w:rPr>
        <w:t xml:space="preserve">GDO is a web-based Project management tool specially designed as a set of guiding principles and processes for managing a project. GDO has all the necessary features that you need to efficiently plan your projects running on time, manage available resources, track the problems, and keep all the stakeholders involved. This tool can juggle all those little tasks for you, leaving you and your team free to get real work done. GDO undergoes various steps to measure the health of the project, this includes basic, weekly, milestone, risk, and issue information, it also generates reports for the management to recognize what </w:t>
      </w:r>
      <w:proofErr w:type="gramStart"/>
      <w:r w:rsidRPr="00157D1B">
        <w:rPr>
          <w:rStyle w:val="left-box"/>
          <w:rFonts w:ascii="Palatino Linotype" w:eastAsia="Palatino Linotype" w:hAnsi="Palatino Linotype" w:cs="Palatino Linotype"/>
          <w:color w:val="4A4A4A"/>
          <w:sz w:val="20"/>
          <w:szCs w:val="20"/>
        </w:rPr>
        <w:t>has to</w:t>
      </w:r>
      <w:proofErr w:type="gramEnd"/>
      <w:r w:rsidRPr="00157D1B">
        <w:rPr>
          <w:rStyle w:val="left-box"/>
          <w:rFonts w:ascii="Palatino Linotype" w:eastAsia="Palatino Linotype" w:hAnsi="Palatino Linotype" w:cs="Palatino Linotype"/>
          <w:color w:val="4A4A4A"/>
          <w:sz w:val="20"/>
          <w:szCs w:val="20"/>
        </w:rPr>
        <w:t xml:space="preserve"> be done in any given project so that they can plan better to ensure timely project completion.</w:t>
      </w:r>
    </w:p>
    <w:p w14:paraId="1C74B69B" w14:textId="271A82D1" w:rsidR="00157D1B" w:rsidRDefault="00157D1B" w:rsidP="00157D1B">
      <w:pPr>
        <w:pStyle w:val="p"/>
        <w:spacing w:line="300" w:lineRule="atLeast"/>
        <w:rPr>
          <w:rStyle w:val="left-box"/>
          <w:rFonts w:ascii="Palatino Linotype" w:eastAsia="Palatino Linotype" w:hAnsi="Palatino Linotype" w:cs="Palatino Linotype"/>
          <w:color w:val="4A4A4A"/>
          <w:sz w:val="20"/>
          <w:szCs w:val="20"/>
        </w:rPr>
      </w:pPr>
    </w:p>
    <w:p w14:paraId="124B356B" w14:textId="77777777" w:rsidR="00157D1B" w:rsidRPr="00157D1B" w:rsidRDefault="00157D1B" w:rsidP="00157D1B">
      <w:pPr>
        <w:pStyle w:val="p"/>
        <w:spacing w:line="300" w:lineRule="atLeast"/>
        <w:rPr>
          <w:rStyle w:val="txtBold"/>
        </w:rPr>
      </w:pPr>
      <w:r w:rsidRPr="00157D1B">
        <w:rPr>
          <w:rStyle w:val="txtBold"/>
          <w:rFonts w:eastAsia="Palatino Linotype"/>
        </w:rPr>
        <w:t>Features</w:t>
      </w:r>
      <w:r w:rsidRPr="00157D1B">
        <w:rPr>
          <w:rStyle w:val="txtBold"/>
          <w:rFonts w:eastAsia="Palatino Linotype"/>
          <w:b w:val="0"/>
          <w:bCs w:val="0"/>
        </w:rPr>
        <w:t>:</w:t>
      </w:r>
    </w:p>
    <w:p w14:paraId="6A4D0F1A"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Improved planning and scheduling </w:t>
      </w:r>
    </w:p>
    <w:p w14:paraId="2949525B"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Better collaboration </w:t>
      </w:r>
    </w:p>
    <w:p w14:paraId="7CE934D6"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Effective task delegation </w:t>
      </w:r>
    </w:p>
    <w:p w14:paraId="199CF666"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Easier integration of new members </w:t>
      </w:r>
    </w:p>
    <w:p w14:paraId="35A555E3"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 xml:space="preserve">Effective risk mitigation </w:t>
      </w:r>
    </w:p>
    <w:p w14:paraId="22DCAD19" w14:textId="77777777" w:rsidR="00157D1B" w:rsidRP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157D1B">
        <w:rPr>
          <w:rStyle w:val="span"/>
          <w:rFonts w:ascii="Palatino Linotype" w:eastAsia="Palatino Linotype" w:hAnsi="Palatino Linotype" w:cs="Palatino Linotype"/>
          <w:color w:val="4A4A4A"/>
          <w:sz w:val="20"/>
          <w:szCs w:val="20"/>
        </w:rPr>
        <w:t>Enhanced productivity</w:t>
      </w:r>
    </w:p>
    <w:p w14:paraId="3F194EB0" w14:textId="77777777" w:rsidR="00157D1B" w:rsidRDefault="00157D1B" w:rsidP="00157D1B">
      <w:pPr>
        <w:pStyle w:val="p"/>
        <w:spacing w:line="300" w:lineRule="atLeast"/>
        <w:rPr>
          <w:rStyle w:val="left-box"/>
          <w:rFonts w:ascii="Palatino Linotype" w:eastAsia="Palatino Linotype" w:hAnsi="Palatino Linotype" w:cs="Palatino Linotype"/>
          <w:color w:val="4A4A4A"/>
          <w:sz w:val="20"/>
          <w:szCs w:val="20"/>
        </w:rPr>
      </w:pPr>
    </w:p>
    <w:p w14:paraId="448E0B8F" w14:textId="77777777" w:rsidR="00157D1B" w:rsidRPr="00D6479E" w:rsidRDefault="00157D1B" w:rsidP="00157D1B">
      <w:pPr>
        <w:pStyle w:val="p"/>
        <w:spacing w:line="300" w:lineRule="atLeast"/>
        <w:rPr>
          <w:rStyle w:val="txtBold"/>
          <w:rFonts w:eastAsia="Palatino Linotype"/>
        </w:rPr>
      </w:pPr>
      <w:r w:rsidRPr="00D6479E">
        <w:rPr>
          <w:rStyle w:val="txtBold"/>
          <w:rFonts w:eastAsia="Palatino Linotype"/>
        </w:rPr>
        <w:t>Responsibilities</w:t>
      </w:r>
      <w:r>
        <w:rPr>
          <w:rStyle w:val="txtBold"/>
          <w:rFonts w:eastAsia="Palatino Linotype"/>
        </w:rPr>
        <w:t>:</w:t>
      </w:r>
    </w:p>
    <w:p w14:paraId="185E5015" w14:textId="77777777" w:rsidR="00157D1B" w:rsidRPr="00D6479E" w:rsidRDefault="00157D1B" w:rsidP="00157D1B">
      <w:pPr>
        <w:autoSpaceDE w:val="0"/>
        <w:autoSpaceDN w:val="0"/>
        <w:adjustRightInd w:val="0"/>
        <w:spacing w:after="5"/>
        <w:rPr>
          <w:rStyle w:val="span"/>
          <w:rFonts w:ascii="Palatino Linotype" w:eastAsia="Palatino Linotype" w:hAnsi="Palatino Linotype" w:cs="Palatino Linotype"/>
          <w:color w:val="4A4A4A"/>
          <w:sz w:val="20"/>
          <w:szCs w:val="20"/>
        </w:rPr>
      </w:pPr>
    </w:p>
    <w:p w14:paraId="7532F504"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3EEE8DEB"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60C746C3"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57F2913D"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0FBAA84E"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06D77555"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12BCEBD0"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74AF4B4C"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03E8A06B"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0E5EDB73" w14:textId="77777777" w:rsidR="00157D1B" w:rsidRPr="00D6479E"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6815958E" w14:textId="77777777" w:rsidR="00157D1B" w:rsidRDefault="00157D1B" w:rsidP="00157D1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1F174D11" w14:textId="77777777" w:rsidR="00157D1B" w:rsidRDefault="00157D1B" w:rsidP="00157D1B">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BF44EE7" w14:textId="77777777" w:rsidR="00157D1B" w:rsidRDefault="00157D1B" w:rsidP="00157D1B">
      <w:pPr>
        <w:pStyle w:val="p"/>
        <w:spacing w:line="300" w:lineRule="atLeast"/>
        <w:rPr>
          <w:rStyle w:val="txtBold"/>
          <w:rFonts w:eastAsia="Palatino Linotype"/>
        </w:rPr>
      </w:pPr>
      <w:r>
        <w:rPr>
          <w:rStyle w:val="txtBold"/>
          <w:rFonts w:eastAsia="Palatino Linotype"/>
        </w:rPr>
        <w:t>Environment:</w:t>
      </w:r>
    </w:p>
    <w:p w14:paraId="4683E9EE" w14:textId="77777777" w:rsidR="00157D1B" w:rsidRDefault="00157D1B" w:rsidP="00157D1B">
      <w:pPr>
        <w:pStyle w:val="p"/>
        <w:spacing w:line="300" w:lineRule="atLeast"/>
        <w:rPr>
          <w:rStyle w:val="txtBold"/>
          <w:rFonts w:eastAsia="Palatino Linotype"/>
        </w:rPr>
      </w:pPr>
    </w:p>
    <w:p w14:paraId="3726D31E" w14:textId="25A4B168" w:rsidR="00157D1B" w:rsidRDefault="00157D1B" w:rsidP="00157D1B">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4762DB15" w14:textId="03F7DCA2" w:rsidR="00157D1B" w:rsidRDefault="00157D1B" w:rsidP="00157D1B">
      <w:pPr>
        <w:pStyle w:val="divdocumentsinglecolumn"/>
        <w:spacing w:line="300" w:lineRule="atLeast"/>
        <w:rPr>
          <w:rStyle w:val="txtBold"/>
          <w:rFonts w:ascii="Palatino Linotype" w:eastAsia="Palatino Linotype" w:hAnsi="Palatino Linotype" w:cs="Palatino Linotype"/>
          <w:color w:val="4A4A4A"/>
          <w:sz w:val="20"/>
          <w:szCs w:val="20"/>
        </w:rPr>
      </w:pPr>
    </w:p>
    <w:p w14:paraId="56D7D2F5" w14:textId="77777777" w:rsidR="00DF1D37" w:rsidRDefault="00DF1D37" w:rsidP="00157D1B">
      <w:pPr>
        <w:pStyle w:val="divdocumentsinglecolumn"/>
        <w:spacing w:line="300" w:lineRule="atLeast"/>
        <w:rPr>
          <w:rStyle w:val="txtBold"/>
          <w:rFonts w:ascii="Palatino Linotype" w:eastAsia="Palatino Linotype" w:hAnsi="Palatino Linotype" w:cs="Palatino Linotype"/>
          <w:color w:val="4A4A4A"/>
          <w:sz w:val="20"/>
          <w:szCs w:val="20"/>
        </w:rPr>
      </w:pPr>
    </w:p>
    <w:p w14:paraId="5E7F2D7F" w14:textId="77777777" w:rsidR="00157D1B" w:rsidRDefault="00157D1B" w:rsidP="000E215F">
      <w:pPr>
        <w:pStyle w:val="divdocumentsinglecolumn"/>
        <w:spacing w:line="300" w:lineRule="atLeast"/>
        <w:rPr>
          <w:rStyle w:val="txtBold"/>
          <w:rFonts w:ascii="Palatino Linotype" w:eastAsia="Palatino Linotype" w:hAnsi="Palatino Linotype" w:cs="Palatino Linotype"/>
          <w:color w:val="4A4A4A"/>
          <w:sz w:val="20"/>
          <w:szCs w:val="20"/>
        </w:rPr>
      </w:pPr>
    </w:p>
    <w:p w14:paraId="7FAACF34" w14:textId="3A36AC5D" w:rsidR="000E215F" w:rsidRDefault="006614A6" w:rsidP="000E215F">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lastRenderedPageBreak/>
        <w:t>Company: FIS Global Business Solutions PVT. Ltd</w:t>
      </w:r>
      <w:r w:rsidR="000E215F">
        <w:rPr>
          <w:rStyle w:val="singlecolumnspanpaddedlinenth-child1"/>
          <w:rFonts w:ascii="Palatino Linotype" w:eastAsia="Palatino Linotype" w:hAnsi="Palatino Linotype" w:cs="Palatino Linotype"/>
          <w:color w:val="4A4A4A"/>
          <w:sz w:val="20"/>
          <w:szCs w:val="20"/>
        </w:rPr>
        <w:t xml:space="preserve"> </w:t>
      </w:r>
    </w:p>
    <w:p w14:paraId="56DBFA0C" w14:textId="71230167" w:rsidR="000E215F" w:rsidRDefault="006614A6" w:rsidP="000E215F">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Duration:</w:t>
      </w:r>
      <w:r w:rsidR="000E215F">
        <w:rPr>
          <w:rStyle w:val="span"/>
          <w:rFonts w:ascii="Palatino Linotype" w:eastAsia="Palatino Linotype" w:hAnsi="Palatino Linotype" w:cs="Palatino Linotype"/>
          <w:color w:val="4A4A4A"/>
          <w:sz w:val="20"/>
          <w:szCs w:val="20"/>
        </w:rPr>
        <w:t xml:space="preserve"> </w:t>
      </w:r>
      <w:r w:rsidR="00157D1B">
        <w:rPr>
          <w:rStyle w:val="span"/>
          <w:rFonts w:ascii="Palatino Linotype" w:eastAsia="Palatino Linotype" w:hAnsi="Palatino Linotype" w:cs="Palatino Linotype"/>
          <w:i/>
          <w:iCs/>
          <w:color w:val="4A4A4A"/>
          <w:sz w:val="20"/>
          <w:szCs w:val="20"/>
        </w:rPr>
        <w:t>14 months</w:t>
      </w:r>
    </w:p>
    <w:p w14:paraId="781AA88C" w14:textId="0C80C3F2" w:rsidR="006614A6" w:rsidRDefault="006614A6" w:rsidP="000E215F">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Solution: Summit</w:t>
      </w:r>
    </w:p>
    <w:p w14:paraId="5FBE32C6" w14:textId="77777777" w:rsidR="00D72B7B" w:rsidRDefault="006614A6" w:rsidP="00D72B7B">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2E6BEC4F" w14:textId="77777777" w:rsidR="00D72B7B" w:rsidRDefault="00D72B7B" w:rsidP="00D72B7B">
      <w:pPr>
        <w:pStyle w:val="paddedline"/>
        <w:spacing w:line="300" w:lineRule="atLeast"/>
        <w:rPr>
          <w:rStyle w:val="txtBold"/>
          <w:rFonts w:eastAsia="Palatino Linotype"/>
        </w:rPr>
      </w:pPr>
    </w:p>
    <w:p w14:paraId="579EBC4E" w14:textId="6EE926BC" w:rsidR="000E215F" w:rsidRDefault="006614A6" w:rsidP="00AB35BE">
      <w:pPr>
        <w:pStyle w:val="p"/>
        <w:spacing w:line="300" w:lineRule="atLeast"/>
        <w:rPr>
          <w:rStyle w:val="txtBold"/>
          <w:rFonts w:eastAsia="Palatino Linotype"/>
        </w:rPr>
      </w:pPr>
      <w:r>
        <w:rPr>
          <w:rStyle w:val="txtBold"/>
          <w:rFonts w:eastAsia="Palatino Linotype"/>
        </w:rPr>
        <w:t xml:space="preserve">Overview: </w:t>
      </w:r>
    </w:p>
    <w:p w14:paraId="017FE440" w14:textId="77777777" w:rsidR="00794590" w:rsidRPr="00AB35BE" w:rsidRDefault="00794590" w:rsidP="00AB35BE">
      <w:pPr>
        <w:pStyle w:val="p"/>
        <w:spacing w:line="300" w:lineRule="atLeast"/>
        <w:rPr>
          <w:rStyle w:val="left-box"/>
          <w:rFonts w:ascii="Palatino Linotype" w:eastAsia="Palatino Linotype" w:hAnsi="Palatino Linotype" w:cs="Palatino Linotype"/>
          <w:color w:val="4A4A4A"/>
          <w:sz w:val="20"/>
          <w:szCs w:val="20"/>
        </w:rPr>
      </w:pPr>
    </w:p>
    <w:p w14:paraId="7FE3D189" w14:textId="6F482EDF" w:rsidR="00AB35BE" w:rsidRP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Summit is a new self-contained software product which is developed to overcome the problems that have occurred due to the current manual system. It provides better options for the problem of handling large scale of physical file system, for the errors occurring in calculations and all the other required tasks that has been specified by the client. The outcome of this project will increase the efficiency of almost all the tasks done at the FIS in a much convenient manner.</w:t>
      </w:r>
    </w:p>
    <w:p w14:paraId="0EE42A8F" w14:textId="6B572B99" w:rsid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BI prepares almost 70 MIP’s on a monthly basis for all the processes in FIS. The preparation of MIP is a lengthy task involving the HR, process managers, BI &amp; Operations. It is prepared manually on excel by calculating the MIP’s for all employees and providing it to the HR and then sending it to the finance team for further processing. Summit will save us major time by automating the MIP process hence saving us a huge amount of time with 100% accuracy.</w:t>
      </w:r>
    </w:p>
    <w:p w14:paraId="0A306AC5" w14:textId="77777777" w:rsidR="00D6479E" w:rsidRDefault="00D6479E" w:rsidP="00AB35BE">
      <w:pPr>
        <w:pStyle w:val="p"/>
        <w:spacing w:line="300" w:lineRule="atLeast"/>
        <w:rPr>
          <w:rStyle w:val="left-box"/>
          <w:rFonts w:ascii="Palatino Linotype" w:eastAsia="Palatino Linotype" w:hAnsi="Palatino Linotype" w:cs="Palatino Linotype"/>
          <w:color w:val="4A4A4A"/>
          <w:sz w:val="20"/>
          <w:szCs w:val="20"/>
        </w:rPr>
      </w:pPr>
    </w:p>
    <w:p w14:paraId="16BFCCA6" w14:textId="7827AABC" w:rsidR="00E43F50" w:rsidRPr="00D6479E" w:rsidRDefault="00D6479E" w:rsidP="00AB35BE">
      <w:pPr>
        <w:pStyle w:val="p"/>
        <w:spacing w:line="300" w:lineRule="atLeast"/>
        <w:rPr>
          <w:rStyle w:val="txtBold"/>
          <w:rFonts w:eastAsia="Palatino Linotype"/>
        </w:rPr>
      </w:pPr>
      <w:r w:rsidRPr="00D6479E">
        <w:rPr>
          <w:rStyle w:val="txtBold"/>
          <w:rFonts w:eastAsia="Palatino Linotype"/>
        </w:rPr>
        <w:t>Responsibilities</w:t>
      </w:r>
      <w:r w:rsidR="00CD3585">
        <w:rPr>
          <w:rStyle w:val="txtBold"/>
          <w:rFonts w:eastAsia="Palatino Linotype"/>
        </w:rPr>
        <w:t>:</w:t>
      </w:r>
    </w:p>
    <w:p w14:paraId="4B518D95" w14:textId="77777777" w:rsidR="00D6479E" w:rsidRPr="00D6479E" w:rsidRDefault="00D6479E" w:rsidP="00D6479E">
      <w:pPr>
        <w:autoSpaceDE w:val="0"/>
        <w:autoSpaceDN w:val="0"/>
        <w:adjustRightInd w:val="0"/>
        <w:spacing w:after="5"/>
        <w:rPr>
          <w:rStyle w:val="span"/>
          <w:rFonts w:ascii="Palatino Linotype" w:eastAsia="Palatino Linotype" w:hAnsi="Palatino Linotype" w:cs="Palatino Linotype"/>
          <w:color w:val="4A4A4A"/>
          <w:sz w:val="20"/>
          <w:szCs w:val="20"/>
        </w:rPr>
      </w:pPr>
    </w:p>
    <w:p w14:paraId="12B1592F" w14:textId="13FD913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54E79EC6"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43075E4C"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31992F0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4ABCF98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5E4651E3" w14:textId="18853E8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AC059EA" w14:textId="48456E3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504647CA" w14:textId="2AA2821C"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33CEBCC" w14:textId="4997A64B"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432EBBAA" w14:textId="248AC1D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72E23854" w14:textId="497C4ECD" w:rsid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40E7D967" w14:textId="77777777" w:rsidR="00491C50" w:rsidRDefault="00491C50" w:rsidP="00491C50">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A1A996A" w14:textId="00B3941A" w:rsidR="00491C50" w:rsidRDefault="00491C50" w:rsidP="00491C50">
      <w:pPr>
        <w:pStyle w:val="p"/>
        <w:spacing w:line="300" w:lineRule="atLeast"/>
        <w:rPr>
          <w:rStyle w:val="txtBold"/>
          <w:rFonts w:eastAsia="Palatino Linotype"/>
        </w:rPr>
      </w:pPr>
      <w:r>
        <w:rPr>
          <w:rStyle w:val="txtBold"/>
          <w:rFonts w:eastAsia="Palatino Linotype"/>
        </w:rPr>
        <w:t>Environment</w:t>
      </w:r>
      <w:r w:rsidR="00CD3585">
        <w:rPr>
          <w:rStyle w:val="txtBold"/>
          <w:rFonts w:eastAsia="Palatino Linotype"/>
        </w:rPr>
        <w:t>:</w:t>
      </w:r>
    </w:p>
    <w:p w14:paraId="04456983" w14:textId="77777777" w:rsidR="00785DBE" w:rsidRDefault="00785DBE" w:rsidP="00491C50">
      <w:pPr>
        <w:pStyle w:val="p"/>
        <w:spacing w:line="300" w:lineRule="atLeast"/>
        <w:rPr>
          <w:rStyle w:val="txtBold"/>
          <w:rFonts w:eastAsia="Palatino Linotype"/>
        </w:rPr>
      </w:pPr>
    </w:p>
    <w:p w14:paraId="2A610D57" w14:textId="2DA2B643" w:rsidR="00972F6B" w:rsidRDefault="00972F6B" w:rsidP="00712AB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7768095D" w14:textId="2692F11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E38D600" w14:textId="1576B07E"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55D9A3C" w14:textId="72F295B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5F663D82" w14:textId="70528EB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2A394724" w14:textId="726AE8F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A7786F3" w14:textId="2680D5A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790EBB7" w14:textId="4DAF9DFA"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54C5922" w14:textId="3D045AF9"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B22D254" w14:textId="31EBD27C"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EF69D2A" w14:textId="50014670"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5BF826B4" w14:textId="59F1B66F" w:rsidR="00157D1B" w:rsidRDefault="00157D1B"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28F0A182" w14:textId="3270C242" w:rsidR="00157D1B" w:rsidRDefault="00157D1B"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2AD92323" w14:textId="77777777" w:rsidR="00157D1B" w:rsidRDefault="00157D1B"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AA3428F" w14:textId="143D4503"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8D4E7F" w14:textId="77777777"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78F3E55F" w14:textId="62B5F23C" w:rsidR="001A38F5" w:rsidRDefault="001A38F5" w:rsidP="001A38F5">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lastRenderedPageBreak/>
        <w:t xml:space="preserve">Company: </w:t>
      </w:r>
      <w:r w:rsidR="00CA5581">
        <w:rPr>
          <w:rStyle w:val="txtBold"/>
          <w:rFonts w:ascii="Palatino Linotype" w:eastAsia="Palatino Linotype" w:hAnsi="Palatino Linotype" w:cs="Palatino Linotype"/>
          <w:color w:val="4A4A4A"/>
          <w:sz w:val="20"/>
          <w:szCs w:val="20"/>
        </w:rPr>
        <w:t>Jay Bauer Group</w:t>
      </w:r>
      <w:r>
        <w:rPr>
          <w:rStyle w:val="singlecolumnspanpaddedlinenth-child1"/>
          <w:rFonts w:ascii="Palatino Linotype" w:eastAsia="Palatino Linotype" w:hAnsi="Palatino Linotype" w:cs="Palatino Linotype"/>
          <w:color w:val="4A4A4A"/>
          <w:sz w:val="20"/>
          <w:szCs w:val="20"/>
        </w:rPr>
        <w:t xml:space="preserve"> </w:t>
      </w:r>
    </w:p>
    <w:p w14:paraId="3FB37249" w14:textId="67EED921" w:rsidR="001A38F5" w:rsidRDefault="001A38F5" w:rsidP="001A38F5">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Duration: </w:t>
      </w:r>
      <w:r w:rsidR="00157D1B">
        <w:rPr>
          <w:rStyle w:val="span"/>
          <w:rFonts w:ascii="Palatino Linotype" w:eastAsia="Palatino Linotype" w:hAnsi="Palatino Linotype" w:cs="Palatino Linotype"/>
          <w:color w:val="4A4A4A"/>
          <w:sz w:val="20"/>
          <w:szCs w:val="20"/>
        </w:rPr>
        <w:t>20</w:t>
      </w:r>
      <w:r w:rsidR="00157D1B">
        <w:rPr>
          <w:rStyle w:val="span"/>
          <w:rFonts w:ascii="Palatino Linotype" w:eastAsia="Palatino Linotype" w:hAnsi="Palatino Linotype" w:cs="Palatino Linotype"/>
          <w:i/>
          <w:iCs/>
          <w:color w:val="4A4A4A"/>
          <w:sz w:val="20"/>
          <w:szCs w:val="20"/>
        </w:rPr>
        <w:t xml:space="preserve"> months</w:t>
      </w:r>
    </w:p>
    <w:p w14:paraId="62342F43" w14:textId="41689E42"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Solution: </w:t>
      </w:r>
      <w:r w:rsidR="00D77E66" w:rsidRPr="00D77E66">
        <w:rPr>
          <w:rStyle w:val="span"/>
          <w:rFonts w:ascii="Palatino Linotype" w:eastAsia="Palatino Linotype" w:hAnsi="Palatino Linotype" w:cs="Palatino Linotype"/>
          <w:color w:val="4A4A4A"/>
          <w:sz w:val="20"/>
          <w:szCs w:val="20"/>
        </w:rPr>
        <w:t>Talent Management System.</w:t>
      </w:r>
    </w:p>
    <w:p w14:paraId="070607E4" w14:textId="77777777"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3B564DD0" w14:textId="379A24C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45D672D5" w14:textId="77777777" w:rsidR="00C663EC" w:rsidRDefault="00C663EC" w:rsidP="00C663EC">
      <w:pPr>
        <w:pStyle w:val="p"/>
        <w:spacing w:line="300" w:lineRule="atLeast"/>
        <w:rPr>
          <w:rStyle w:val="txtBold"/>
          <w:rFonts w:eastAsia="Palatino Linotype"/>
        </w:rPr>
      </w:pPr>
      <w:r>
        <w:rPr>
          <w:rStyle w:val="txtBold"/>
          <w:rFonts w:eastAsia="Palatino Linotype"/>
        </w:rPr>
        <w:t xml:space="preserve">Overview: </w:t>
      </w:r>
    </w:p>
    <w:p w14:paraId="4F003643" w14:textId="77777777" w:rsidR="00C663EC" w:rsidRPr="00AB35BE" w:rsidRDefault="00C663EC" w:rsidP="00927AB4">
      <w:pPr>
        <w:pStyle w:val="p"/>
        <w:spacing w:line="300" w:lineRule="atLeast"/>
        <w:jc w:val="both"/>
        <w:rPr>
          <w:rStyle w:val="left-box"/>
          <w:rFonts w:ascii="Palatino Linotype" w:eastAsia="Palatino Linotype" w:hAnsi="Palatino Linotype" w:cs="Palatino Linotype"/>
          <w:color w:val="4A4A4A"/>
          <w:sz w:val="20"/>
          <w:szCs w:val="20"/>
        </w:rPr>
      </w:pPr>
    </w:p>
    <w:p w14:paraId="473F5AC1" w14:textId="170C73AA" w:rsidR="00C663EC" w:rsidRPr="00927AB4" w:rsidRDefault="00927AB4" w:rsidP="00927AB4">
      <w:pPr>
        <w:pStyle w:val="p"/>
        <w:spacing w:line="300" w:lineRule="atLeast"/>
        <w:jc w:val="both"/>
        <w:rPr>
          <w:rStyle w:val="left-box"/>
          <w:rFonts w:ascii="Palatino Linotype" w:eastAsia="Palatino Linotype" w:hAnsi="Palatino Linotype" w:cs="Palatino Linotype"/>
          <w:color w:val="4A4A4A"/>
          <w:sz w:val="20"/>
          <w:szCs w:val="20"/>
        </w:rPr>
      </w:pPr>
      <w:r w:rsidRPr="00927AB4">
        <w:rPr>
          <w:rStyle w:val="left-box"/>
          <w:rFonts w:ascii="Palatino Linotype" w:eastAsia="Palatino Linotype" w:hAnsi="Palatino Linotype" w:cs="Palatino Linotype"/>
          <w:color w:val="4A4A4A"/>
          <w:sz w:val="20"/>
          <w:szCs w:val="20"/>
        </w:rPr>
        <w:t>The product was the Talent management System it is a set of integrated organizational HR processes designed to attract, develop, motivate, and retain productive, engaged employees. The goal of product is to create a high-performance, sustainable organization that meets its strategic and operational goals and objectives.</w:t>
      </w:r>
    </w:p>
    <w:p w14:paraId="53BE0D69" w14:textId="77777777" w:rsidR="00927AB4" w:rsidRDefault="00927AB4" w:rsidP="00C663EC">
      <w:pPr>
        <w:pStyle w:val="p"/>
        <w:spacing w:line="300" w:lineRule="atLeast"/>
        <w:rPr>
          <w:rStyle w:val="left-box"/>
          <w:rFonts w:ascii="Palatino Linotype" w:eastAsia="Palatino Linotype" w:hAnsi="Palatino Linotype" w:cs="Palatino Linotype"/>
          <w:color w:val="4A4A4A"/>
          <w:sz w:val="20"/>
          <w:szCs w:val="20"/>
        </w:rPr>
      </w:pPr>
    </w:p>
    <w:p w14:paraId="6489781A" w14:textId="77777777" w:rsidR="00C663EC" w:rsidRPr="00D6479E" w:rsidRDefault="00C663EC" w:rsidP="00C663EC">
      <w:pPr>
        <w:pStyle w:val="p"/>
        <w:spacing w:line="300" w:lineRule="atLeast"/>
        <w:rPr>
          <w:rStyle w:val="txtBold"/>
          <w:rFonts w:eastAsia="Palatino Linotype"/>
        </w:rPr>
      </w:pPr>
      <w:r w:rsidRPr="00D6479E">
        <w:rPr>
          <w:rStyle w:val="txtBold"/>
          <w:rFonts w:eastAsia="Palatino Linotype"/>
        </w:rPr>
        <w:t>Responsibilities</w:t>
      </w:r>
      <w:r>
        <w:rPr>
          <w:rStyle w:val="txtBold"/>
          <w:rFonts w:eastAsia="Palatino Linotype"/>
        </w:rPr>
        <w:t>:</w:t>
      </w:r>
    </w:p>
    <w:p w14:paraId="08D15D0F" w14:textId="77777777" w:rsidR="00C663EC" w:rsidRPr="00D6479E" w:rsidRDefault="00C663EC" w:rsidP="00C663EC">
      <w:pPr>
        <w:autoSpaceDE w:val="0"/>
        <w:autoSpaceDN w:val="0"/>
        <w:adjustRightInd w:val="0"/>
        <w:spacing w:after="5"/>
        <w:rPr>
          <w:rStyle w:val="span"/>
          <w:rFonts w:ascii="Palatino Linotype" w:eastAsia="Palatino Linotype" w:hAnsi="Palatino Linotype" w:cs="Palatino Linotype"/>
          <w:color w:val="4A4A4A"/>
          <w:sz w:val="20"/>
          <w:szCs w:val="20"/>
        </w:rPr>
      </w:pPr>
    </w:p>
    <w:p w14:paraId="62EBB33B"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0747D3C6"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699417A3"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15BB7B5"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66A37F61"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295AAA58"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1645C05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0CF0C9A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0C751C22"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03C4FFA0"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378F443D" w14:textId="77777777" w:rsidR="00C663EC"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0E39AAF6" w14:textId="77777777" w:rsidR="00C663EC" w:rsidRDefault="00C663EC" w:rsidP="00C663EC">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56047D4" w14:textId="77777777" w:rsidR="00C663EC" w:rsidRDefault="00C663EC" w:rsidP="00C663EC">
      <w:pPr>
        <w:pStyle w:val="p"/>
        <w:spacing w:line="300" w:lineRule="atLeast"/>
        <w:rPr>
          <w:rStyle w:val="txtBold"/>
          <w:rFonts w:eastAsia="Palatino Linotype"/>
        </w:rPr>
      </w:pPr>
      <w:r>
        <w:rPr>
          <w:rStyle w:val="txtBold"/>
          <w:rFonts w:eastAsia="Palatino Linotype"/>
        </w:rPr>
        <w:t>Environment:</w:t>
      </w:r>
    </w:p>
    <w:p w14:paraId="69B06D26" w14:textId="77777777" w:rsidR="00C663EC" w:rsidRDefault="00C663EC" w:rsidP="00C663EC">
      <w:pPr>
        <w:pStyle w:val="p"/>
        <w:spacing w:line="300" w:lineRule="atLeast"/>
        <w:rPr>
          <w:rStyle w:val="txtBold"/>
          <w:rFonts w:eastAsia="Palatino Linotype"/>
        </w:rPr>
      </w:pPr>
    </w:p>
    <w:p w14:paraId="3058428B" w14:textId="77777777" w:rsidR="00C663EC" w:rsidRDefault="00C663EC" w:rsidP="00C663E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44FD8C03" w14:textId="77777777" w:rsidR="00C663EC" w:rsidRDefault="00C663EC" w:rsidP="00C663EC">
      <w:pPr>
        <w:pStyle w:val="divdocumentsinglecolumn"/>
        <w:spacing w:line="300" w:lineRule="atLeast"/>
        <w:rPr>
          <w:rStyle w:val="txtBold"/>
          <w:rFonts w:ascii="Palatino Linotype" w:eastAsia="Palatino Linotype" w:hAnsi="Palatino Linotype" w:cs="Palatino Linotype"/>
          <w:color w:val="4A4A4A"/>
          <w:sz w:val="20"/>
          <w:szCs w:val="20"/>
        </w:rPr>
      </w:pPr>
    </w:p>
    <w:p w14:paraId="2F82BE97" w14:textId="77777777" w:rsidR="00C663EC" w:rsidRPr="00972F6B" w:rsidRDefault="00C663EC"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06D4B3" w14:textId="77777777" w:rsidR="00491C50" w:rsidRPr="00D6479E" w:rsidRDefault="00491C50" w:rsidP="00491C50">
      <w:pPr>
        <w:pStyle w:val="divdocumentulli"/>
        <w:pBdr>
          <w:left w:val="none" w:sz="0" w:space="0" w:color="auto"/>
        </w:pBdr>
        <w:spacing w:before="60" w:line="300" w:lineRule="atLeast"/>
        <w:rPr>
          <w:rStyle w:val="span"/>
          <w:rFonts w:ascii="Palatino Linotype" w:eastAsia="Palatino Linotype" w:hAnsi="Palatino Linotype" w:cs="Palatino Linotype"/>
          <w:color w:val="4A4A4A"/>
          <w:sz w:val="20"/>
          <w:szCs w:val="20"/>
        </w:rPr>
      </w:pPr>
    </w:p>
    <w:p w14:paraId="36FE7002" w14:textId="7740B28C" w:rsidR="00E43F50" w:rsidRPr="00D6479E" w:rsidRDefault="00E43F50" w:rsidP="00D6479E">
      <w:pPr>
        <w:autoSpaceDE w:val="0"/>
        <w:autoSpaceDN w:val="0"/>
        <w:adjustRightInd w:val="0"/>
        <w:spacing w:after="5"/>
        <w:rPr>
          <w:rStyle w:val="span"/>
          <w:rFonts w:eastAsia="Georgia, serif"/>
          <w:sz w:val="20"/>
          <w:szCs w:val="20"/>
        </w:rPr>
      </w:pPr>
    </w:p>
    <w:p w14:paraId="4ED782B0" w14:textId="77777777" w:rsidR="00431412" w:rsidRDefault="00431412" w:rsidP="002545DF">
      <w:pPr>
        <w:pStyle w:val="div"/>
        <w:spacing w:line="20" w:lineRule="atLeast"/>
        <w:rPr>
          <w:rFonts w:ascii="Palatino Linotype" w:eastAsia="Palatino Linotype" w:hAnsi="Palatino Linotype" w:cs="Palatino Linotype"/>
          <w:color w:val="4A4A4A"/>
          <w:sz w:val="20"/>
          <w:szCs w:val="20"/>
        </w:rPr>
      </w:pPr>
    </w:p>
    <w:sectPr w:rsidR="00431412">
      <w:pgSz w:w="12240" w:h="15840"/>
      <w:pgMar w:top="360" w:right="360" w:bottom="36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AF72AF78-5370-454F-98C0-17ADBE439889}"/>
    <w:embedBold r:id="rId2" w:fontKey="{C119A6B6-F3CA-49DA-AC79-31122B442D95}"/>
    <w:embedItalic r:id="rId3" w:fontKey="{8F833612-A83C-4526-A869-909B97253443}"/>
  </w:font>
  <w:font w:name="Calibri">
    <w:panose1 w:val="020F0502020204030204"/>
    <w:charset w:val="00"/>
    <w:family w:val="swiss"/>
    <w:pitch w:val="variable"/>
    <w:sig w:usb0="E0002AFF" w:usb1="C000247B" w:usb2="00000009" w:usb3="00000000" w:csb0="000001FF" w:csb1="00000000"/>
    <w:embedRegular r:id="rId4" w:fontKey="{C58B2F83-2E76-402A-A8AF-FA384A0FB0CE}"/>
  </w:font>
  <w:font w:name="Georgia, serif">
    <w:altName w:val="Georgia"/>
    <w:charset w:val="00"/>
    <w:family w:val="auto"/>
    <w:pitch w:val="default"/>
  </w:font>
  <w:font w:name="Calibri Light">
    <w:panose1 w:val="020F0302020204030204"/>
    <w:charset w:val="00"/>
    <w:family w:val="swiss"/>
    <w:pitch w:val="variable"/>
    <w:sig w:usb0="E0002AFF" w:usb1="C000247B" w:usb2="00000009" w:usb3="00000000" w:csb0="000001FF" w:csb1="00000000"/>
    <w:embedRegular r:id="rId5" w:fontKey="{9D75475E-79DB-469B-AA2E-E98B045CCE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AD5ABC"/>
    <w:multiLevelType w:val="hybridMultilevel"/>
    <w:tmpl w:val="7ED781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889E021"/>
    <w:multiLevelType w:val="hybridMultilevel"/>
    <w:tmpl w:val="505CF52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0BD1AB3"/>
    <w:multiLevelType w:val="hybridMultilevel"/>
    <w:tmpl w:val="B6387A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8A0B1D3"/>
    <w:multiLevelType w:val="hybridMultilevel"/>
    <w:tmpl w:val="0F04557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67182FA"/>
    <w:multiLevelType w:val="hybridMultilevel"/>
    <w:tmpl w:val="39129B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45BF18E"/>
    <w:multiLevelType w:val="hybridMultilevel"/>
    <w:tmpl w:val="E11A43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BD5034D"/>
    <w:multiLevelType w:val="hybridMultilevel"/>
    <w:tmpl w:val="0D72ACC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1"/>
    <w:multiLevelType w:val="hybridMultilevel"/>
    <w:tmpl w:val="00000001"/>
    <w:lvl w:ilvl="0" w:tplc="6C64A834">
      <w:start w:val="1"/>
      <w:numFmt w:val="bullet"/>
      <w:lvlText w:val=""/>
      <w:lvlJc w:val="left"/>
      <w:pPr>
        <w:ind w:left="720" w:hanging="360"/>
      </w:pPr>
      <w:rPr>
        <w:rFonts w:ascii="Symbol" w:hAnsi="Symbol"/>
      </w:rPr>
    </w:lvl>
    <w:lvl w:ilvl="1" w:tplc="8194A3D0">
      <w:start w:val="1"/>
      <w:numFmt w:val="bullet"/>
      <w:lvlText w:val="o"/>
      <w:lvlJc w:val="left"/>
      <w:pPr>
        <w:tabs>
          <w:tab w:val="num" w:pos="1440"/>
        </w:tabs>
        <w:ind w:left="1440" w:hanging="360"/>
      </w:pPr>
      <w:rPr>
        <w:rFonts w:ascii="Courier New" w:hAnsi="Courier New"/>
      </w:rPr>
    </w:lvl>
    <w:lvl w:ilvl="2" w:tplc="DDA6BBDE">
      <w:start w:val="1"/>
      <w:numFmt w:val="bullet"/>
      <w:lvlText w:val=""/>
      <w:lvlJc w:val="left"/>
      <w:pPr>
        <w:tabs>
          <w:tab w:val="num" w:pos="2160"/>
        </w:tabs>
        <w:ind w:left="2160" w:hanging="360"/>
      </w:pPr>
      <w:rPr>
        <w:rFonts w:ascii="Wingdings" w:hAnsi="Wingdings"/>
      </w:rPr>
    </w:lvl>
    <w:lvl w:ilvl="3" w:tplc="B6045684">
      <w:start w:val="1"/>
      <w:numFmt w:val="bullet"/>
      <w:lvlText w:val=""/>
      <w:lvlJc w:val="left"/>
      <w:pPr>
        <w:tabs>
          <w:tab w:val="num" w:pos="2880"/>
        </w:tabs>
        <w:ind w:left="2880" w:hanging="360"/>
      </w:pPr>
      <w:rPr>
        <w:rFonts w:ascii="Symbol" w:hAnsi="Symbol"/>
      </w:rPr>
    </w:lvl>
    <w:lvl w:ilvl="4" w:tplc="68F626B0">
      <w:start w:val="1"/>
      <w:numFmt w:val="bullet"/>
      <w:lvlText w:val="o"/>
      <w:lvlJc w:val="left"/>
      <w:pPr>
        <w:tabs>
          <w:tab w:val="num" w:pos="3600"/>
        </w:tabs>
        <w:ind w:left="3600" w:hanging="360"/>
      </w:pPr>
      <w:rPr>
        <w:rFonts w:ascii="Courier New" w:hAnsi="Courier New"/>
      </w:rPr>
    </w:lvl>
    <w:lvl w:ilvl="5" w:tplc="BC3AAF88">
      <w:start w:val="1"/>
      <w:numFmt w:val="bullet"/>
      <w:lvlText w:val=""/>
      <w:lvlJc w:val="left"/>
      <w:pPr>
        <w:tabs>
          <w:tab w:val="num" w:pos="4320"/>
        </w:tabs>
        <w:ind w:left="4320" w:hanging="360"/>
      </w:pPr>
      <w:rPr>
        <w:rFonts w:ascii="Wingdings" w:hAnsi="Wingdings"/>
      </w:rPr>
    </w:lvl>
    <w:lvl w:ilvl="6" w:tplc="665C33BA">
      <w:start w:val="1"/>
      <w:numFmt w:val="bullet"/>
      <w:lvlText w:val=""/>
      <w:lvlJc w:val="left"/>
      <w:pPr>
        <w:tabs>
          <w:tab w:val="num" w:pos="5040"/>
        </w:tabs>
        <w:ind w:left="5040" w:hanging="360"/>
      </w:pPr>
      <w:rPr>
        <w:rFonts w:ascii="Symbol" w:hAnsi="Symbol"/>
      </w:rPr>
    </w:lvl>
    <w:lvl w:ilvl="7" w:tplc="CEC88A82">
      <w:start w:val="1"/>
      <w:numFmt w:val="bullet"/>
      <w:lvlText w:val="o"/>
      <w:lvlJc w:val="left"/>
      <w:pPr>
        <w:tabs>
          <w:tab w:val="num" w:pos="5760"/>
        </w:tabs>
        <w:ind w:left="5760" w:hanging="360"/>
      </w:pPr>
      <w:rPr>
        <w:rFonts w:ascii="Courier New" w:hAnsi="Courier New"/>
      </w:rPr>
    </w:lvl>
    <w:lvl w:ilvl="8" w:tplc="FF0E75B4">
      <w:start w:val="1"/>
      <w:numFmt w:val="bullet"/>
      <w:lvlText w:val=""/>
      <w:lvlJc w:val="left"/>
      <w:pPr>
        <w:tabs>
          <w:tab w:val="num" w:pos="6480"/>
        </w:tabs>
        <w:ind w:left="6480" w:hanging="360"/>
      </w:pPr>
      <w:rPr>
        <w:rFonts w:ascii="Wingdings" w:hAnsi="Wingdings"/>
      </w:rPr>
    </w:lvl>
  </w:abstractNum>
  <w:abstractNum w:abstractNumId="8" w15:restartNumberingAfterBreak="0">
    <w:nsid w:val="00000002"/>
    <w:multiLevelType w:val="hybridMultilevel"/>
    <w:tmpl w:val="00000002"/>
    <w:lvl w:ilvl="0" w:tplc="6C2AF3AC">
      <w:start w:val="1"/>
      <w:numFmt w:val="bullet"/>
      <w:lvlText w:val=""/>
      <w:lvlJc w:val="left"/>
      <w:pPr>
        <w:ind w:left="720" w:hanging="360"/>
      </w:pPr>
      <w:rPr>
        <w:rFonts w:ascii="Symbol" w:hAnsi="Symbol"/>
      </w:rPr>
    </w:lvl>
    <w:lvl w:ilvl="1" w:tplc="C05E8D9E">
      <w:start w:val="1"/>
      <w:numFmt w:val="bullet"/>
      <w:lvlText w:val="o"/>
      <w:lvlJc w:val="left"/>
      <w:pPr>
        <w:tabs>
          <w:tab w:val="num" w:pos="1440"/>
        </w:tabs>
        <w:ind w:left="1440" w:hanging="360"/>
      </w:pPr>
      <w:rPr>
        <w:rFonts w:ascii="Courier New" w:hAnsi="Courier New"/>
      </w:rPr>
    </w:lvl>
    <w:lvl w:ilvl="2" w:tplc="54943BDC">
      <w:start w:val="1"/>
      <w:numFmt w:val="bullet"/>
      <w:lvlText w:val=""/>
      <w:lvlJc w:val="left"/>
      <w:pPr>
        <w:tabs>
          <w:tab w:val="num" w:pos="2160"/>
        </w:tabs>
        <w:ind w:left="2160" w:hanging="360"/>
      </w:pPr>
      <w:rPr>
        <w:rFonts w:ascii="Wingdings" w:hAnsi="Wingdings"/>
      </w:rPr>
    </w:lvl>
    <w:lvl w:ilvl="3" w:tplc="CF30121E">
      <w:start w:val="1"/>
      <w:numFmt w:val="bullet"/>
      <w:lvlText w:val=""/>
      <w:lvlJc w:val="left"/>
      <w:pPr>
        <w:tabs>
          <w:tab w:val="num" w:pos="2880"/>
        </w:tabs>
        <w:ind w:left="2880" w:hanging="360"/>
      </w:pPr>
      <w:rPr>
        <w:rFonts w:ascii="Symbol" w:hAnsi="Symbol"/>
      </w:rPr>
    </w:lvl>
    <w:lvl w:ilvl="4" w:tplc="4CF4BFEA">
      <w:start w:val="1"/>
      <w:numFmt w:val="bullet"/>
      <w:lvlText w:val="o"/>
      <w:lvlJc w:val="left"/>
      <w:pPr>
        <w:tabs>
          <w:tab w:val="num" w:pos="3600"/>
        </w:tabs>
        <w:ind w:left="3600" w:hanging="360"/>
      </w:pPr>
      <w:rPr>
        <w:rFonts w:ascii="Courier New" w:hAnsi="Courier New"/>
      </w:rPr>
    </w:lvl>
    <w:lvl w:ilvl="5" w:tplc="1E46C226">
      <w:start w:val="1"/>
      <w:numFmt w:val="bullet"/>
      <w:lvlText w:val=""/>
      <w:lvlJc w:val="left"/>
      <w:pPr>
        <w:tabs>
          <w:tab w:val="num" w:pos="4320"/>
        </w:tabs>
        <w:ind w:left="4320" w:hanging="360"/>
      </w:pPr>
      <w:rPr>
        <w:rFonts w:ascii="Wingdings" w:hAnsi="Wingdings"/>
      </w:rPr>
    </w:lvl>
    <w:lvl w:ilvl="6" w:tplc="C1C6729C">
      <w:start w:val="1"/>
      <w:numFmt w:val="bullet"/>
      <w:lvlText w:val=""/>
      <w:lvlJc w:val="left"/>
      <w:pPr>
        <w:tabs>
          <w:tab w:val="num" w:pos="5040"/>
        </w:tabs>
        <w:ind w:left="5040" w:hanging="360"/>
      </w:pPr>
      <w:rPr>
        <w:rFonts w:ascii="Symbol" w:hAnsi="Symbol"/>
      </w:rPr>
    </w:lvl>
    <w:lvl w:ilvl="7" w:tplc="233E6E4C">
      <w:start w:val="1"/>
      <w:numFmt w:val="bullet"/>
      <w:lvlText w:val="o"/>
      <w:lvlJc w:val="left"/>
      <w:pPr>
        <w:tabs>
          <w:tab w:val="num" w:pos="5760"/>
        </w:tabs>
        <w:ind w:left="5760" w:hanging="360"/>
      </w:pPr>
      <w:rPr>
        <w:rFonts w:ascii="Courier New" w:hAnsi="Courier New"/>
      </w:rPr>
    </w:lvl>
    <w:lvl w:ilvl="8" w:tplc="E934F92E">
      <w:start w:val="1"/>
      <w:numFmt w:val="bullet"/>
      <w:lvlText w:val=""/>
      <w:lvlJc w:val="left"/>
      <w:pPr>
        <w:tabs>
          <w:tab w:val="num" w:pos="6480"/>
        </w:tabs>
        <w:ind w:left="6480" w:hanging="360"/>
      </w:pPr>
      <w:rPr>
        <w:rFonts w:ascii="Wingdings" w:hAnsi="Wingdings"/>
      </w:rPr>
    </w:lvl>
  </w:abstractNum>
  <w:abstractNum w:abstractNumId="9" w15:restartNumberingAfterBreak="0">
    <w:nsid w:val="00000003"/>
    <w:multiLevelType w:val="hybridMultilevel"/>
    <w:tmpl w:val="00000003"/>
    <w:lvl w:ilvl="0" w:tplc="D096C310">
      <w:start w:val="1"/>
      <w:numFmt w:val="bullet"/>
      <w:lvlText w:val=""/>
      <w:lvlJc w:val="left"/>
      <w:pPr>
        <w:ind w:left="720" w:hanging="360"/>
      </w:pPr>
      <w:rPr>
        <w:rFonts w:ascii="Symbol" w:hAnsi="Symbol"/>
      </w:rPr>
    </w:lvl>
    <w:lvl w:ilvl="1" w:tplc="BDDC57E8">
      <w:start w:val="1"/>
      <w:numFmt w:val="bullet"/>
      <w:lvlText w:val="o"/>
      <w:lvlJc w:val="left"/>
      <w:pPr>
        <w:tabs>
          <w:tab w:val="num" w:pos="1440"/>
        </w:tabs>
        <w:ind w:left="1440" w:hanging="360"/>
      </w:pPr>
      <w:rPr>
        <w:rFonts w:ascii="Courier New" w:hAnsi="Courier New"/>
      </w:rPr>
    </w:lvl>
    <w:lvl w:ilvl="2" w:tplc="F48AEFFC">
      <w:start w:val="1"/>
      <w:numFmt w:val="bullet"/>
      <w:lvlText w:val=""/>
      <w:lvlJc w:val="left"/>
      <w:pPr>
        <w:tabs>
          <w:tab w:val="num" w:pos="2160"/>
        </w:tabs>
        <w:ind w:left="2160" w:hanging="360"/>
      </w:pPr>
      <w:rPr>
        <w:rFonts w:ascii="Wingdings" w:hAnsi="Wingdings"/>
      </w:rPr>
    </w:lvl>
    <w:lvl w:ilvl="3" w:tplc="388223B2">
      <w:start w:val="1"/>
      <w:numFmt w:val="bullet"/>
      <w:lvlText w:val=""/>
      <w:lvlJc w:val="left"/>
      <w:pPr>
        <w:tabs>
          <w:tab w:val="num" w:pos="2880"/>
        </w:tabs>
        <w:ind w:left="2880" w:hanging="360"/>
      </w:pPr>
      <w:rPr>
        <w:rFonts w:ascii="Symbol" w:hAnsi="Symbol"/>
      </w:rPr>
    </w:lvl>
    <w:lvl w:ilvl="4" w:tplc="BAA4D96A">
      <w:start w:val="1"/>
      <w:numFmt w:val="bullet"/>
      <w:lvlText w:val="o"/>
      <w:lvlJc w:val="left"/>
      <w:pPr>
        <w:tabs>
          <w:tab w:val="num" w:pos="3600"/>
        </w:tabs>
        <w:ind w:left="3600" w:hanging="360"/>
      </w:pPr>
      <w:rPr>
        <w:rFonts w:ascii="Courier New" w:hAnsi="Courier New"/>
      </w:rPr>
    </w:lvl>
    <w:lvl w:ilvl="5" w:tplc="5AA01B24">
      <w:start w:val="1"/>
      <w:numFmt w:val="bullet"/>
      <w:lvlText w:val=""/>
      <w:lvlJc w:val="left"/>
      <w:pPr>
        <w:tabs>
          <w:tab w:val="num" w:pos="4320"/>
        </w:tabs>
        <w:ind w:left="4320" w:hanging="360"/>
      </w:pPr>
      <w:rPr>
        <w:rFonts w:ascii="Wingdings" w:hAnsi="Wingdings"/>
      </w:rPr>
    </w:lvl>
    <w:lvl w:ilvl="6" w:tplc="7722D1FC">
      <w:start w:val="1"/>
      <w:numFmt w:val="bullet"/>
      <w:lvlText w:val=""/>
      <w:lvlJc w:val="left"/>
      <w:pPr>
        <w:tabs>
          <w:tab w:val="num" w:pos="5040"/>
        </w:tabs>
        <w:ind w:left="5040" w:hanging="360"/>
      </w:pPr>
      <w:rPr>
        <w:rFonts w:ascii="Symbol" w:hAnsi="Symbol"/>
      </w:rPr>
    </w:lvl>
    <w:lvl w:ilvl="7" w:tplc="52809208">
      <w:start w:val="1"/>
      <w:numFmt w:val="bullet"/>
      <w:lvlText w:val="o"/>
      <w:lvlJc w:val="left"/>
      <w:pPr>
        <w:tabs>
          <w:tab w:val="num" w:pos="5760"/>
        </w:tabs>
        <w:ind w:left="5760" w:hanging="360"/>
      </w:pPr>
      <w:rPr>
        <w:rFonts w:ascii="Courier New" w:hAnsi="Courier New"/>
      </w:rPr>
    </w:lvl>
    <w:lvl w:ilvl="8" w:tplc="B6F44BB0">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4"/>
    <w:multiLevelType w:val="hybridMultilevel"/>
    <w:tmpl w:val="00000004"/>
    <w:lvl w:ilvl="0" w:tplc="B3E867DE">
      <w:start w:val="1"/>
      <w:numFmt w:val="bullet"/>
      <w:lvlText w:val=""/>
      <w:lvlJc w:val="left"/>
      <w:pPr>
        <w:ind w:left="720" w:hanging="360"/>
      </w:pPr>
      <w:rPr>
        <w:rFonts w:ascii="Symbol" w:hAnsi="Symbol"/>
      </w:rPr>
    </w:lvl>
    <w:lvl w:ilvl="1" w:tplc="10202282">
      <w:start w:val="1"/>
      <w:numFmt w:val="bullet"/>
      <w:lvlText w:val="o"/>
      <w:lvlJc w:val="left"/>
      <w:pPr>
        <w:tabs>
          <w:tab w:val="num" w:pos="1440"/>
        </w:tabs>
        <w:ind w:left="1440" w:hanging="360"/>
      </w:pPr>
      <w:rPr>
        <w:rFonts w:ascii="Courier New" w:hAnsi="Courier New"/>
      </w:rPr>
    </w:lvl>
    <w:lvl w:ilvl="2" w:tplc="3B0C97A6">
      <w:start w:val="1"/>
      <w:numFmt w:val="bullet"/>
      <w:lvlText w:val=""/>
      <w:lvlJc w:val="left"/>
      <w:pPr>
        <w:tabs>
          <w:tab w:val="num" w:pos="2160"/>
        </w:tabs>
        <w:ind w:left="2160" w:hanging="360"/>
      </w:pPr>
      <w:rPr>
        <w:rFonts w:ascii="Wingdings" w:hAnsi="Wingdings"/>
      </w:rPr>
    </w:lvl>
    <w:lvl w:ilvl="3" w:tplc="2AE4FB7E">
      <w:start w:val="1"/>
      <w:numFmt w:val="bullet"/>
      <w:lvlText w:val=""/>
      <w:lvlJc w:val="left"/>
      <w:pPr>
        <w:tabs>
          <w:tab w:val="num" w:pos="2880"/>
        </w:tabs>
        <w:ind w:left="2880" w:hanging="360"/>
      </w:pPr>
      <w:rPr>
        <w:rFonts w:ascii="Symbol" w:hAnsi="Symbol"/>
      </w:rPr>
    </w:lvl>
    <w:lvl w:ilvl="4" w:tplc="D67AC2A2">
      <w:start w:val="1"/>
      <w:numFmt w:val="bullet"/>
      <w:lvlText w:val="o"/>
      <w:lvlJc w:val="left"/>
      <w:pPr>
        <w:tabs>
          <w:tab w:val="num" w:pos="3600"/>
        </w:tabs>
        <w:ind w:left="3600" w:hanging="360"/>
      </w:pPr>
      <w:rPr>
        <w:rFonts w:ascii="Courier New" w:hAnsi="Courier New"/>
      </w:rPr>
    </w:lvl>
    <w:lvl w:ilvl="5" w:tplc="3FBC99F6">
      <w:start w:val="1"/>
      <w:numFmt w:val="bullet"/>
      <w:lvlText w:val=""/>
      <w:lvlJc w:val="left"/>
      <w:pPr>
        <w:tabs>
          <w:tab w:val="num" w:pos="4320"/>
        </w:tabs>
        <w:ind w:left="4320" w:hanging="360"/>
      </w:pPr>
      <w:rPr>
        <w:rFonts w:ascii="Wingdings" w:hAnsi="Wingdings"/>
      </w:rPr>
    </w:lvl>
    <w:lvl w:ilvl="6" w:tplc="E8C43314">
      <w:start w:val="1"/>
      <w:numFmt w:val="bullet"/>
      <w:lvlText w:val=""/>
      <w:lvlJc w:val="left"/>
      <w:pPr>
        <w:tabs>
          <w:tab w:val="num" w:pos="5040"/>
        </w:tabs>
        <w:ind w:left="5040" w:hanging="360"/>
      </w:pPr>
      <w:rPr>
        <w:rFonts w:ascii="Symbol" w:hAnsi="Symbol"/>
      </w:rPr>
    </w:lvl>
    <w:lvl w:ilvl="7" w:tplc="0876D29A">
      <w:start w:val="1"/>
      <w:numFmt w:val="bullet"/>
      <w:lvlText w:val="o"/>
      <w:lvlJc w:val="left"/>
      <w:pPr>
        <w:tabs>
          <w:tab w:val="num" w:pos="5760"/>
        </w:tabs>
        <w:ind w:left="5760" w:hanging="360"/>
      </w:pPr>
      <w:rPr>
        <w:rFonts w:ascii="Courier New" w:hAnsi="Courier New"/>
      </w:rPr>
    </w:lvl>
    <w:lvl w:ilvl="8" w:tplc="F722819A">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5"/>
    <w:multiLevelType w:val="hybridMultilevel"/>
    <w:tmpl w:val="00000005"/>
    <w:lvl w:ilvl="0" w:tplc="597411F8">
      <w:start w:val="1"/>
      <w:numFmt w:val="bullet"/>
      <w:lvlText w:val=""/>
      <w:lvlJc w:val="left"/>
      <w:pPr>
        <w:ind w:left="720" w:hanging="360"/>
      </w:pPr>
      <w:rPr>
        <w:rFonts w:ascii="Symbol" w:hAnsi="Symbol"/>
      </w:rPr>
    </w:lvl>
    <w:lvl w:ilvl="1" w:tplc="B2247EEC">
      <w:start w:val="1"/>
      <w:numFmt w:val="bullet"/>
      <w:lvlText w:val="o"/>
      <w:lvlJc w:val="left"/>
      <w:pPr>
        <w:tabs>
          <w:tab w:val="num" w:pos="1440"/>
        </w:tabs>
        <w:ind w:left="1440" w:hanging="360"/>
      </w:pPr>
      <w:rPr>
        <w:rFonts w:ascii="Courier New" w:hAnsi="Courier New"/>
      </w:rPr>
    </w:lvl>
    <w:lvl w:ilvl="2" w:tplc="ACD639EE">
      <w:start w:val="1"/>
      <w:numFmt w:val="bullet"/>
      <w:lvlText w:val=""/>
      <w:lvlJc w:val="left"/>
      <w:pPr>
        <w:tabs>
          <w:tab w:val="num" w:pos="2160"/>
        </w:tabs>
        <w:ind w:left="2160" w:hanging="360"/>
      </w:pPr>
      <w:rPr>
        <w:rFonts w:ascii="Wingdings" w:hAnsi="Wingdings"/>
      </w:rPr>
    </w:lvl>
    <w:lvl w:ilvl="3" w:tplc="CDBAF2CA">
      <w:start w:val="1"/>
      <w:numFmt w:val="bullet"/>
      <w:lvlText w:val=""/>
      <w:lvlJc w:val="left"/>
      <w:pPr>
        <w:tabs>
          <w:tab w:val="num" w:pos="2880"/>
        </w:tabs>
        <w:ind w:left="2880" w:hanging="360"/>
      </w:pPr>
      <w:rPr>
        <w:rFonts w:ascii="Symbol" w:hAnsi="Symbol"/>
      </w:rPr>
    </w:lvl>
    <w:lvl w:ilvl="4" w:tplc="E662D062">
      <w:start w:val="1"/>
      <w:numFmt w:val="bullet"/>
      <w:lvlText w:val="o"/>
      <w:lvlJc w:val="left"/>
      <w:pPr>
        <w:tabs>
          <w:tab w:val="num" w:pos="3600"/>
        </w:tabs>
        <w:ind w:left="3600" w:hanging="360"/>
      </w:pPr>
      <w:rPr>
        <w:rFonts w:ascii="Courier New" w:hAnsi="Courier New"/>
      </w:rPr>
    </w:lvl>
    <w:lvl w:ilvl="5" w:tplc="EF06479E">
      <w:start w:val="1"/>
      <w:numFmt w:val="bullet"/>
      <w:lvlText w:val=""/>
      <w:lvlJc w:val="left"/>
      <w:pPr>
        <w:tabs>
          <w:tab w:val="num" w:pos="4320"/>
        </w:tabs>
        <w:ind w:left="4320" w:hanging="360"/>
      </w:pPr>
      <w:rPr>
        <w:rFonts w:ascii="Wingdings" w:hAnsi="Wingdings"/>
      </w:rPr>
    </w:lvl>
    <w:lvl w:ilvl="6" w:tplc="F31C04D6">
      <w:start w:val="1"/>
      <w:numFmt w:val="bullet"/>
      <w:lvlText w:val=""/>
      <w:lvlJc w:val="left"/>
      <w:pPr>
        <w:tabs>
          <w:tab w:val="num" w:pos="5040"/>
        </w:tabs>
        <w:ind w:left="5040" w:hanging="360"/>
      </w:pPr>
      <w:rPr>
        <w:rFonts w:ascii="Symbol" w:hAnsi="Symbol"/>
      </w:rPr>
    </w:lvl>
    <w:lvl w:ilvl="7" w:tplc="08586E0C">
      <w:start w:val="1"/>
      <w:numFmt w:val="bullet"/>
      <w:lvlText w:val="o"/>
      <w:lvlJc w:val="left"/>
      <w:pPr>
        <w:tabs>
          <w:tab w:val="num" w:pos="5760"/>
        </w:tabs>
        <w:ind w:left="5760" w:hanging="360"/>
      </w:pPr>
      <w:rPr>
        <w:rFonts w:ascii="Courier New" w:hAnsi="Courier New"/>
      </w:rPr>
    </w:lvl>
    <w:lvl w:ilvl="8" w:tplc="1AC8CB7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6"/>
    <w:multiLevelType w:val="hybridMultilevel"/>
    <w:tmpl w:val="00000006"/>
    <w:lvl w:ilvl="0" w:tplc="25D60044">
      <w:start w:val="1"/>
      <w:numFmt w:val="bullet"/>
      <w:lvlText w:val=""/>
      <w:lvlJc w:val="left"/>
      <w:pPr>
        <w:ind w:left="720" w:hanging="360"/>
      </w:pPr>
      <w:rPr>
        <w:rFonts w:ascii="Symbol" w:hAnsi="Symbol"/>
      </w:rPr>
    </w:lvl>
    <w:lvl w:ilvl="1" w:tplc="AD18F746">
      <w:start w:val="1"/>
      <w:numFmt w:val="bullet"/>
      <w:lvlText w:val="o"/>
      <w:lvlJc w:val="left"/>
      <w:pPr>
        <w:tabs>
          <w:tab w:val="num" w:pos="1440"/>
        </w:tabs>
        <w:ind w:left="1440" w:hanging="360"/>
      </w:pPr>
      <w:rPr>
        <w:rFonts w:ascii="Courier New" w:hAnsi="Courier New"/>
      </w:rPr>
    </w:lvl>
    <w:lvl w:ilvl="2" w:tplc="EC4A6D94">
      <w:start w:val="1"/>
      <w:numFmt w:val="bullet"/>
      <w:lvlText w:val=""/>
      <w:lvlJc w:val="left"/>
      <w:pPr>
        <w:tabs>
          <w:tab w:val="num" w:pos="2160"/>
        </w:tabs>
        <w:ind w:left="2160" w:hanging="360"/>
      </w:pPr>
      <w:rPr>
        <w:rFonts w:ascii="Wingdings" w:hAnsi="Wingdings"/>
      </w:rPr>
    </w:lvl>
    <w:lvl w:ilvl="3" w:tplc="669A96DC">
      <w:start w:val="1"/>
      <w:numFmt w:val="bullet"/>
      <w:lvlText w:val=""/>
      <w:lvlJc w:val="left"/>
      <w:pPr>
        <w:tabs>
          <w:tab w:val="num" w:pos="2880"/>
        </w:tabs>
        <w:ind w:left="2880" w:hanging="360"/>
      </w:pPr>
      <w:rPr>
        <w:rFonts w:ascii="Symbol" w:hAnsi="Symbol"/>
      </w:rPr>
    </w:lvl>
    <w:lvl w:ilvl="4" w:tplc="252C663A">
      <w:start w:val="1"/>
      <w:numFmt w:val="bullet"/>
      <w:lvlText w:val="o"/>
      <w:lvlJc w:val="left"/>
      <w:pPr>
        <w:tabs>
          <w:tab w:val="num" w:pos="3600"/>
        </w:tabs>
        <w:ind w:left="3600" w:hanging="360"/>
      </w:pPr>
      <w:rPr>
        <w:rFonts w:ascii="Courier New" w:hAnsi="Courier New"/>
      </w:rPr>
    </w:lvl>
    <w:lvl w:ilvl="5" w:tplc="1974F4FA">
      <w:start w:val="1"/>
      <w:numFmt w:val="bullet"/>
      <w:lvlText w:val=""/>
      <w:lvlJc w:val="left"/>
      <w:pPr>
        <w:tabs>
          <w:tab w:val="num" w:pos="4320"/>
        </w:tabs>
        <w:ind w:left="4320" w:hanging="360"/>
      </w:pPr>
      <w:rPr>
        <w:rFonts w:ascii="Wingdings" w:hAnsi="Wingdings"/>
      </w:rPr>
    </w:lvl>
    <w:lvl w:ilvl="6" w:tplc="9BDCC6E6">
      <w:start w:val="1"/>
      <w:numFmt w:val="bullet"/>
      <w:lvlText w:val=""/>
      <w:lvlJc w:val="left"/>
      <w:pPr>
        <w:tabs>
          <w:tab w:val="num" w:pos="5040"/>
        </w:tabs>
        <w:ind w:left="5040" w:hanging="360"/>
      </w:pPr>
      <w:rPr>
        <w:rFonts w:ascii="Symbol" w:hAnsi="Symbol"/>
      </w:rPr>
    </w:lvl>
    <w:lvl w:ilvl="7" w:tplc="0B368D48">
      <w:start w:val="1"/>
      <w:numFmt w:val="bullet"/>
      <w:lvlText w:val="o"/>
      <w:lvlJc w:val="left"/>
      <w:pPr>
        <w:tabs>
          <w:tab w:val="num" w:pos="5760"/>
        </w:tabs>
        <w:ind w:left="5760" w:hanging="360"/>
      </w:pPr>
      <w:rPr>
        <w:rFonts w:ascii="Courier New" w:hAnsi="Courier New"/>
      </w:rPr>
    </w:lvl>
    <w:lvl w:ilvl="8" w:tplc="89AE425A">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7"/>
    <w:multiLevelType w:val="hybridMultilevel"/>
    <w:tmpl w:val="00000007"/>
    <w:lvl w:ilvl="0" w:tplc="B814809E">
      <w:start w:val="1"/>
      <w:numFmt w:val="bullet"/>
      <w:lvlText w:val=""/>
      <w:lvlJc w:val="left"/>
      <w:pPr>
        <w:ind w:left="720" w:hanging="360"/>
      </w:pPr>
      <w:rPr>
        <w:rFonts w:ascii="Symbol" w:hAnsi="Symbol"/>
      </w:rPr>
    </w:lvl>
    <w:lvl w:ilvl="1" w:tplc="AC9EC5EA">
      <w:start w:val="1"/>
      <w:numFmt w:val="bullet"/>
      <w:lvlText w:val="o"/>
      <w:lvlJc w:val="left"/>
      <w:pPr>
        <w:tabs>
          <w:tab w:val="num" w:pos="1440"/>
        </w:tabs>
        <w:ind w:left="1440" w:hanging="360"/>
      </w:pPr>
      <w:rPr>
        <w:rFonts w:ascii="Courier New" w:hAnsi="Courier New"/>
      </w:rPr>
    </w:lvl>
    <w:lvl w:ilvl="2" w:tplc="52609F90">
      <w:start w:val="1"/>
      <w:numFmt w:val="bullet"/>
      <w:lvlText w:val=""/>
      <w:lvlJc w:val="left"/>
      <w:pPr>
        <w:tabs>
          <w:tab w:val="num" w:pos="2160"/>
        </w:tabs>
        <w:ind w:left="2160" w:hanging="360"/>
      </w:pPr>
      <w:rPr>
        <w:rFonts w:ascii="Wingdings" w:hAnsi="Wingdings"/>
      </w:rPr>
    </w:lvl>
    <w:lvl w:ilvl="3" w:tplc="DDD2676C">
      <w:start w:val="1"/>
      <w:numFmt w:val="bullet"/>
      <w:lvlText w:val=""/>
      <w:lvlJc w:val="left"/>
      <w:pPr>
        <w:tabs>
          <w:tab w:val="num" w:pos="2880"/>
        </w:tabs>
        <w:ind w:left="2880" w:hanging="360"/>
      </w:pPr>
      <w:rPr>
        <w:rFonts w:ascii="Symbol" w:hAnsi="Symbol"/>
      </w:rPr>
    </w:lvl>
    <w:lvl w:ilvl="4" w:tplc="F884843E">
      <w:start w:val="1"/>
      <w:numFmt w:val="bullet"/>
      <w:lvlText w:val="o"/>
      <w:lvlJc w:val="left"/>
      <w:pPr>
        <w:tabs>
          <w:tab w:val="num" w:pos="3600"/>
        </w:tabs>
        <w:ind w:left="3600" w:hanging="360"/>
      </w:pPr>
      <w:rPr>
        <w:rFonts w:ascii="Courier New" w:hAnsi="Courier New"/>
      </w:rPr>
    </w:lvl>
    <w:lvl w:ilvl="5" w:tplc="DB6EB332">
      <w:start w:val="1"/>
      <w:numFmt w:val="bullet"/>
      <w:lvlText w:val=""/>
      <w:lvlJc w:val="left"/>
      <w:pPr>
        <w:tabs>
          <w:tab w:val="num" w:pos="4320"/>
        </w:tabs>
        <w:ind w:left="4320" w:hanging="360"/>
      </w:pPr>
      <w:rPr>
        <w:rFonts w:ascii="Wingdings" w:hAnsi="Wingdings"/>
      </w:rPr>
    </w:lvl>
    <w:lvl w:ilvl="6" w:tplc="1540A01A">
      <w:start w:val="1"/>
      <w:numFmt w:val="bullet"/>
      <w:lvlText w:val=""/>
      <w:lvlJc w:val="left"/>
      <w:pPr>
        <w:tabs>
          <w:tab w:val="num" w:pos="5040"/>
        </w:tabs>
        <w:ind w:left="5040" w:hanging="360"/>
      </w:pPr>
      <w:rPr>
        <w:rFonts w:ascii="Symbol" w:hAnsi="Symbol"/>
      </w:rPr>
    </w:lvl>
    <w:lvl w:ilvl="7" w:tplc="AD0C5218">
      <w:start w:val="1"/>
      <w:numFmt w:val="bullet"/>
      <w:lvlText w:val="o"/>
      <w:lvlJc w:val="left"/>
      <w:pPr>
        <w:tabs>
          <w:tab w:val="num" w:pos="5760"/>
        </w:tabs>
        <w:ind w:left="5760" w:hanging="360"/>
      </w:pPr>
      <w:rPr>
        <w:rFonts w:ascii="Courier New" w:hAnsi="Courier New"/>
      </w:rPr>
    </w:lvl>
    <w:lvl w:ilvl="8" w:tplc="BA20E06A">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8"/>
    <w:multiLevelType w:val="hybridMultilevel"/>
    <w:tmpl w:val="00000008"/>
    <w:lvl w:ilvl="0" w:tplc="058C448C">
      <w:start w:val="1"/>
      <w:numFmt w:val="bullet"/>
      <w:lvlText w:val=""/>
      <w:lvlJc w:val="left"/>
      <w:pPr>
        <w:ind w:left="720" w:hanging="360"/>
      </w:pPr>
      <w:rPr>
        <w:rFonts w:ascii="Symbol" w:hAnsi="Symbol"/>
      </w:rPr>
    </w:lvl>
    <w:lvl w:ilvl="1" w:tplc="114E5348">
      <w:start w:val="1"/>
      <w:numFmt w:val="bullet"/>
      <w:lvlText w:val="o"/>
      <w:lvlJc w:val="left"/>
      <w:pPr>
        <w:tabs>
          <w:tab w:val="num" w:pos="1440"/>
        </w:tabs>
        <w:ind w:left="1440" w:hanging="360"/>
      </w:pPr>
      <w:rPr>
        <w:rFonts w:ascii="Courier New" w:hAnsi="Courier New"/>
      </w:rPr>
    </w:lvl>
    <w:lvl w:ilvl="2" w:tplc="4EEC410C">
      <w:start w:val="1"/>
      <w:numFmt w:val="bullet"/>
      <w:lvlText w:val=""/>
      <w:lvlJc w:val="left"/>
      <w:pPr>
        <w:tabs>
          <w:tab w:val="num" w:pos="2160"/>
        </w:tabs>
        <w:ind w:left="2160" w:hanging="360"/>
      </w:pPr>
      <w:rPr>
        <w:rFonts w:ascii="Wingdings" w:hAnsi="Wingdings"/>
      </w:rPr>
    </w:lvl>
    <w:lvl w:ilvl="3" w:tplc="D12631AE">
      <w:start w:val="1"/>
      <w:numFmt w:val="bullet"/>
      <w:lvlText w:val=""/>
      <w:lvlJc w:val="left"/>
      <w:pPr>
        <w:tabs>
          <w:tab w:val="num" w:pos="2880"/>
        </w:tabs>
        <w:ind w:left="2880" w:hanging="360"/>
      </w:pPr>
      <w:rPr>
        <w:rFonts w:ascii="Symbol" w:hAnsi="Symbol"/>
      </w:rPr>
    </w:lvl>
    <w:lvl w:ilvl="4" w:tplc="55448184">
      <w:start w:val="1"/>
      <w:numFmt w:val="bullet"/>
      <w:lvlText w:val="o"/>
      <w:lvlJc w:val="left"/>
      <w:pPr>
        <w:tabs>
          <w:tab w:val="num" w:pos="3600"/>
        </w:tabs>
        <w:ind w:left="3600" w:hanging="360"/>
      </w:pPr>
      <w:rPr>
        <w:rFonts w:ascii="Courier New" w:hAnsi="Courier New"/>
      </w:rPr>
    </w:lvl>
    <w:lvl w:ilvl="5" w:tplc="0A92C214">
      <w:start w:val="1"/>
      <w:numFmt w:val="bullet"/>
      <w:lvlText w:val=""/>
      <w:lvlJc w:val="left"/>
      <w:pPr>
        <w:tabs>
          <w:tab w:val="num" w:pos="4320"/>
        </w:tabs>
        <w:ind w:left="4320" w:hanging="360"/>
      </w:pPr>
      <w:rPr>
        <w:rFonts w:ascii="Wingdings" w:hAnsi="Wingdings"/>
      </w:rPr>
    </w:lvl>
    <w:lvl w:ilvl="6" w:tplc="FEA0EC74">
      <w:start w:val="1"/>
      <w:numFmt w:val="bullet"/>
      <w:lvlText w:val=""/>
      <w:lvlJc w:val="left"/>
      <w:pPr>
        <w:tabs>
          <w:tab w:val="num" w:pos="5040"/>
        </w:tabs>
        <w:ind w:left="5040" w:hanging="360"/>
      </w:pPr>
      <w:rPr>
        <w:rFonts w:ascii="Symbol" w:hAnsi="Symbol"/>
      </w:rPr>
    </w:lvl>
    <w:lvl w:ilvl="7" w:tplc="CF6C004A">
      <w:start w:val="1"/>
      <w:numFmt w:val="bullet"/>
      <w:lvlText w:val="o"/>
      <w:lvlJc w:val="left"/>
      <w:pPr>
        <w:tabs>
          <w:tab w:val="num" w:pos="5760"/>
        </w:tabs>
        <w:ind w:left="5760" w:hanging="360"/>
      </w:pPr>
      <w:rPr>
        <w:rFonts w:ascii="Courier New" w:hAnsi="Courier New"/>
      </w:rPr>
    </w:lvl>
    <w:lvl w:ilvl="8" w:tplc="4D7CEB1A">
      <w:start w:val="1"/>
      <w:numFmt w:val="bullet"/>
      <w:lvlText w:val=""/>
      <w:lvlJc w:val="left"/>
      <w:pPr>
        <w:tabs>
          <w:tab w:val="num" w:pos="6480"/>
        </w:tabs>
        <w:ind w:left="6480" w:hanging="360"/>
      </w:pPr>
      <w:rPr>
        <w:rFonts w:ascii="Wingdings" w:hAnsi="Wingdings"/>
      </w:rPr>
    </w:lvl>
  </w:abstractNum>
  <w:abstractNum w:abstractNumId="15" w15:restartNumberingAfterBreak="0">
    <w:nsid w:val="00000009"/>
    <w:multiLevelType w:val="hybridMultilevel"/>
    <w:tmpl w:val="00000009"/>
    <w:lvl w:ilvl="0" w:tplc="BB7AAEBC">
      <w:start w:val="1"/>
      <w:numFmt w:val="bullet"/>
      <w:lvlText w:val=""/>
      <w:lvlJc w:val="left"/>
      <w:pPr>
        <w:ind w:left="720" w:hanging="360"/>
      </w:pPr>
      <w:rPr>
        <w:rFonts w:ascii="Symbol" w:hAnsi="Symbol"/>
      </w:rPr>
    </w:lvl>
    <w:lvl w:ilvl="1" w:tplc="07045EAA">
      <w:start w:val="1"/>
      <w:numFmt w:val="bullet"/>
      <w:lvlText w:val="o"/>
      <w:lvlJc w:val="left"/>
      <w:pPr>
        <w:tabs>
          <w:tab w:val="num" w:pos="1440"/>
        </w:tabs>
        <w:ind w:left="1440" w:hanging="360"/>
      </w:pPr>
      <w:rPr>
        <w:rFonts w:ascii="Courier New" w:hAnsi="Courier New"/>
      </w:rPr>
    </w:lvl>
    <w:lvl w:ilvl="2" w:tplc="24B240DC">
      <w:start w:val="1"/>
      <w:numFmt w:val="bullet"/>
      <w:lvlText w:val=""/>
      <w:lvlJc w:val="left"/>
      <w:pPr>
        <w:tabs>
          <w:tab w:val="num" w:pos="2160"/>
        </w:tabs>
        <w:ind w:left="2160" w:hanging="360"/>
      </w:pPr>
      <w:rPr>
        <w:rFonts w:ascii="Wingdings" w:hAnsi="Wingdings"/>
      </w:rPr>
    </w:lvl>
    <w:lvl w:ilvl="3" w:tplc="9864BC86">
      <w:start w:val="1"/>
      <w:numFmt w:val="bullet"/>
      <w:lvlText w:val=""/>
      <w:lvlJc w:val="left"/>
      <w:pPr>
        <w:tabs>
          <w:tab w:val="num" w:pos="2880"/>
        </w:tabs>
        <w:ind w:left="2880" w:hanging="360"/>
      </w:pPr>
      <w:rPr>
        <w:rFonts w:ascii="Symbol" w:hAnsi="Symbol"/>
      </w:rPr>
    </w:lvl>
    <w:lvl w:ilvl="4" w:tplc="E8BE6AFC">
      <w:start w:val="1"/>
      <w:numFmt w:val="bullet"/>
      <w:lvlText w:val="o"/>
      <w:lvlJc w:val="left"/>
      <w:pPr>
        <w:tabs>
          <w:tab w:val="num" w:pos="3600"/>
        </w:tabs>
        <w:ind w:left="3600" w:hanging="360"/>
      </w:pPr>
      <w:rPr>
        <w:rFonts w:ascii="Courier New" w:hAnsi="Courier New"/>
      </w:rPr>
    </w:lvl>
    <w:lvl w:ilvl="5" w:tplc="B2783190">
      <w:start w:val="1"/>
      <w:numFmt w:val="bullet"/>
      <w:lvlText w:val=""/>
      <w:lvlJc w:val="left"/>
      <w:pPr>
        <w:tabs>
          <w:tab w:val="num" w:pos="4320"/>
        </w:tabs>
        <w:ind w:left="4320" w:hanging="360"/>
      </w:pPr>
      <w:rPr>
        <w:rFonts w:ascii="Wingdings" w:hAnsi="Wingdings"/>
      </w:rPr>
    </w:lvl>
    <w:lvl w:ilvl="6" w:tplc="ED7C61BC">
      <w:start w:val="1"/>
      <w:numFmt w:val="bullet"/>
      <w:lvlText w:val=""/>
      <w:lvlJc w:val="left"/>
      <w:pPr>
        <w:tabs>
          <w:tab w:val="num" w:pos="5040"/>
        </w:tabs>
        <w:ind w:left="5040" w:hanging="360"/>
      </w:pPr>
      <w:rPr>
        <w:rFonts w:ascii="Symbol" w:hAnsi="Symbol"/>
      </w:rPr>
    </w:lvl>
    <w:lvl w:ilvl="7" w:tplc="EBE68AAE">
      <w:start w:val="1"/>
      <w:numFmt w:val="bullet"/>
      <w:lvlText w:val="o"/>
      <w:lvlJc w:val="left"/>
      <w:pPr>
        <w:tabs>
          <w:tab w:val="num" w:pos="5760"/>
        </w:tabs>
        <w:ind w:left="5760" w:hanging="360"/>
      </w:pPr>
      <w:rPr>
        <w:rFonts w:ascii="Courier New" w:hAnsi="Courier New"/>
      </w:rPr>
    </w:lvl>
    <w:lvl w:ilvl="8" w:tplc="AB1E0F46">
      <w:start w:val="1"/>
      <w:numFmt w:val="bullet"/>
      <w:lvlText w:val=""/>
      <w:lvlJc w:val="left"/>
      <w:pPr>
        <w:tabs>
          <w:tab w:val="num" w:pos="6480"/>
        </w:tabs>
        <w:ind w:left="6480" w:hanging="360"/>
      </w:pPr>
      <w:rPr>
        <w:rFonts w:ascii="Wingdings" w:hAnsi="Wingdings"/>
      </w:rPr>
    </w:lvl>
  </w:abstractNum>
  <w:abstractNum w:abstractNumId="16" w15:restartNumberingAfterBreak="0">
    <w:nsid w:val="0000000A"/>
    <w:multiLevelType w:val="hybridMultilevel"/>
    <w:tmpl w:val="0000000A"/>
    <w:lvl w:ilvl="0" w:tplc="A6827932">
      <w:start w:val="1"/>
      <w:numFmt w:val="bullet"/>
      <w:lvlText w:val=""/>
      <w:lvlJc w:val="left"/>
      <w:pPr>
        <w:ind w:left="720" w:hanging="360"/>
      </w:pPr>
      <w:rPr>
        <w:rFonts w:ascii="Symbol" w:hAnsi="Symbol"/>
      </w:rPr>
    </w:lvl>
    <w:lvl w:ilvl="1" w:tplc="068C6F56">
      <w:start w:val="1"/>
      <w:numFmt w:val="bullet"/>
      <w:lvlText w:val="o"/>
      <w:lvlJc w:val="left"/>
      <w:pPr>
        <w:tabs>
          <w:tab w:val="num" w:pos="1440"/>
        </w:tabs>
        <w:ind w:left="1440" w:hanging="360"/>
      </w:pPr>
      <w:rPr>
        <w:rFonts w:ascii="Courier New" w:hAnsi="Courier New"/>
      </w:rPr>
    </w:lvl>
    <w:lvl w:ilvl="2" w:tplc="B7EECCD0">
      <w:start w:val="1"/>
      <w:numFmt w:val="bullet"/>
      <w:lvlText w:val=""/>
      <w:lvlJc w:val="left"/>
      <w:pPr>
        <w:tabs>
          <w:tab w:val="num" w:pos="2160"/>
        </w:tabs>
        <w:ind w:left="2160" w:hanging="360"/>
      </w:pPr>
      <w:rPr>
        <w:rFonts w:ascii="Wingdings" w:hAnsi="Wingdings"/>
      </w:rPr>
    </w:lvl>
    <w:lvl w:ilvl="3" w:tplc="CC520A62">
      <w:start w:val="1"/>
      <w:numFmt w:val="bullet"/>
      <w:lvlText w:val=""/>
      <w:lvlJc w:val="left"/>
      <w:pPr>
        <w:tabs>
          <w:tab w:val="num" w:pos="2880"/>
        </w:tabs>
        <w:ind w:left="2880" w:hanging="360"/>
      </w:pPr>
      <w:rPr>
        <w:rFonts w:ascii="Symbol" w:hAnsi="Symbol"/>
      </w:rPr>
    </w:lvl>
    <w:lvl w:ilvl="4" w:tplc="B262F194">
      <w:start w:val="1"/>
      <w:numFmt w:val="bullet"/>
      <w:lvlText w:val="o"/>
      <w:lvlJc w:val="left"/>
      <w:pPr>
        <w:tabs>
          <w:tab w:val="num" w:pos="3600"/>
        </w:tabs>
        <w:ind w:left="3600" w:hanging="360"/>
      </w:pPr>
      <w:rPr>
        <w:rFonts w:ascii="Courier New" w:hAnsi="Courier New"/>
      </w:rPr>
    </w:lvl>
    <w:lvl w:ilvl="5" w:tplc="7AD84F42">
      <w:start w:val="1"/>
      <w:numFmt w:val="bullet"/>
      <w:lvlText w:val=""/>
      <w:lvlJc w:val="left"/>
      <w:pPr>
        <w:tabs>
          <w:tab w:val="num" w:pos="4320"/>
        </w:tabs>
        <w:ind w:left="4320" w:hanging="360"/>
      </w:pPr>
      <w:rPr>
        <w:rFonts w:ascii="Wingdings" w:hAnsi="Wingdings"/>
      </w:rPr>
    </w:lvl>
    <w:lvl w:ilvl="6" w:tplc="03263CFC">
      <w:start w:val="1"/>
      <w:numFmt w:val="bullet"/>
      <w:lvlText w:val=""/>
      <w:lvlJc w:val="left"/>
      <w:pPr>
        <w:tabs>
          <w:tab w:val="num" w:pos="5040"/>
        </w:tabs>
        <w:ind w:left="5040" w:hanging="360"/>
      </w:pPr>
      <w:rPr>
        <w:rFonts w:ascii="Symbol" w:hAnsi="Symbol"/>
      </w:rPr>
    </w:lvl>
    <w:lvl w:ilvl="7" w:tplc="10A86646">
      <w:start w:val="1"/>
      <w:numFmt w:val="bullet"/>
      <w:lvlText w:val="o"/>
      <w:lvlJc w:val="left"/>
      <w:pPr>
        <w:tabs>
          <w:tab w:val="num" w:pos="5760"/>
        </w:tabs>
        <w:ind w:left="5760" w:hanging="360"/>
      </w:pPr>
      <w:rPr>
        <w:rFonts w:ascii="Courier New" w:hAnsi="Courier New"/>
      </w:rPr>
    </w:lvl>
    <w:lvl w:ilvl="8" w:tplc="2932BDEE">
      <w:start w:val="1"/>
      <w:numFmt w:val="bullet"/>
      <w:lvlText w:val=""/>
      <w:lvlJc w:val="left"/>
      <w:pPr>
        <w:tabs>
          <w:tab w:val="num" w:pos="6480"/>
        </w:tabs>
        <w:ind w:left="6480" w:hanging="360"/>
      </w:pPr>
      <w:rPr>
        <w:rFonts w:ascii="Wingdings" w:hAnsi="Wingdings"/>
      </w:rPr>
    </w:lvl>
  </w:abstractNum>
  <w:abstractNum w:abstractNumId="17" w15:restartNumberingAfterBreak="0">
    <w:nsid w:val="01E85CFE"/>
    <w:multiLevelType w:val="multilevel"/>
    <w:tmpl w:val="8594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E5C1B5"/>
    <w:multiLevelType w:val="hybridMultilevel"/>
    <w:tmpl w:val="F9097B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BEB8725"/>
    <w:multiLevelType w:val="hybridMultilevel"/>
    <w:tmpl w:val="4DFD1D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C9B0FF8"/>
    <w:multiLevelType w:val="hybridMultilevel"/>
    <w:tmpl w:val="B20DCF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99735F8"/>
    <w:multiLevelType w:val="hybridMultilevel"/>
    <w:tmpl w:val="7F4D31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ACC483F"/>
    <w:multiLevelType w:val="hybridMultilevel"/>
    <w:tmpl w:val="123E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2BAB4"/>
    <w:multiLevelType w:val="hybridMultilevel"/>
    <w:tmpl w:val="AC8662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FCACCED"/>
    <w:multiLevelType w:val="hybridMultilevel"/>
    <w:tmpl w:val="9A0EDE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3EF1794"/>
    <w:multiLevelType w:val="hybridMultilevel"/>
    <w:tmpl w:val="946F381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EF0F927"/>
    <w:multiLevelType w:val="hybridMultilevel"/>
    <w:tmpl w:val="5D828DF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31382BF"/>
    <w:multiLevelType w:val="hybridMultilevel"/>
    <w:tmpl w:val="E631EC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8"/>
  </w:num>
  <w:num w:numId="3">
    <w:abstractNumId w:val="9"/>
  </w:num>
  <w:num w:numId="4">
    <w:abstractNumId w:val="10"/>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5"/>
  </w:num>
  <w:num w:numId="12">
    <w:abstractNumId w:val="27"/>
  </w:num>
  <w:num w:numId="13">
    <w:abstractNumId w:val="4"/>
  </w:num>
  <w:num w:numId="14">
    <w:abstractNumId w:val="2"/>
  </w:num>
  <w:num w:numId="15">
    <w:abstractNumId w:val="24"/>
  </w:num>
  <w:num w:numId="16">
    <w:abstractNumId w:val="21"/>
  </w:num>
  <w:num w:numId="17">
    <w:abstractNumId w:val="18"/>
  </w:num>
  <w:num w:numId="18">
    <w:abstractNumId w:val="3"/>
  </w:num>
  <w:num w:numId="19">
    <w:abstractNumId w:val="22"/>
  </w:num>
  <w:num w:numId="20">
    <w:abstractNumId w:val="25"/>
  </w:num>
  <w:num w:numId="21">
    <w:abstractNumId w:val="1"/>
  </w:num>
  <w:num w:numId="22">
    <w:abstractNumId w:val="6"/>
  </w:num>
  <w:num w:numId="23">
    <w:abstractNumId w:val="26"/>
  </w:num>
  <w:num w:numId="24">
    <w:abstractNumId w:val="0"/>
  </w:num>
  <w:num w:numId="25">
    <w:abstractNumId w:val="19"/>
  </w:num>
  <w:num w:numId="26">
    <w:abstractNumId w:val="23"/>
  </w:num>
  <w:num w:numId="27">
    <w:abstractNumId w:val="20"/>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C8"/>
    <w:rsid w:val="000063DB"/>
    <w:rsid w:val="00015035"/>
    <w:rsid w:val="000E215F"/>
    <w:rsid w:val="00105261"/>
    <w:rsid w:val="00106E06"/>
    <w:rsid w:val="001256C8"/>
    <w:rsid w:val="00136132"/>
    <w:rsid w:val="00157D1B"/>
    <w:rsid w:val="0016278D"/>
    <w:rsid w:val="0017615B"/>
    <w:rsid w:val="001A38F5"/>
    <w:rsid w:val="002545DF"/>
    <w:rsid w:val="00275E22"/>
    <w:rsid w:val="002C760D"/>
    <w:rsid w:val="002E100A"/>
    <w:rsid w:val="00355F5C"/>
    <w:rsid w:val="003879FE"/>
    <w:rsid w:val="00393BAF"/>
    <w:rsid w:val="003A038A"/>
    <w:rsid w:val="003F0E79"/>
    <w:rsid w:val="004246F8"/>
    <w:rsid w:val="00431412"/>
    <w:rsid w:val="00447B66"/>
    <w:rsid w:val="00491338"/>
    <w:rsid w:val="00491C50"/>
    <w:rsid w:val="004E6446"/>
    <w:rsid w:val="005447F5"/>
    <w:rsid w:val="005679C8"/>
    <w:rsid w:val="005B25DA"/>
    <w:rsid w:val="006614A6"/>
    <w:rsid w:val="00673100"/>
    <w:rsid w:val="00694C77"/>
    <w:rsid w:val="006E3939"/>
    <w:rsid w:val="007059D3"/>
    <w:rsid w:val="00712ABC"/>
    <w:rsid w:val="007231EB"/>
    <w:rsid w:val="00785DBE"/>
    <w:rsid w:val="00794590"/>
    <w:rsid w:val="007D6BA5"/>
    <w:rsid w:val="008842E0"/>
    <w:rsid w:val="008871A3"/>
    <w:rsid w:val="008D639B"/>
    <w:rsid w:val="00927AB4"/>
    <w:rsid w:val="0093106F"/>
    <w:rsid w:val="00941D01"/>
    <w:rsid w:val="00972288"/>
    <w:rsid w:val="00972F6B"/>
    <w:rsid w:val="009D2119"/>
    <w:rsid w:val="009F3271"/>
    <w:rsid w:val="00A0204F"/>
    <w:rsid w:val="00A11DF2"/>
    <w:rsid w:val="00A62B9C"/>
    <w:rsid w:val="00A96772"/>
    <w:rsid w:val="00AA6274"/>
    <w:rsid w:val="00AB35BE"/>
    <w:rsid w:val="00B00EFD"/>
    <w:rsid w:val="00B02B11"/>
    <w:rsid w:val="00B15AB1"/>
    <w:rsid w:val="00B5431A"/>
    <w:rsid w:val="00B617B9"/>
    <w:rsid w:val="00B825A6"/>
    <w:rsid w:val="00C663EC"/>
    <w:rsid w:val="00C75E80"/>
    <w:rsid w:val="00CA5581"/>
    <w:rsid w:val="00CB6BE6"/>
    <w:rsid w:val="00CD3585"/>
    <w:rsid w:val="00CD451E"/>
    <w:rsid w:val="00D255CB"/>
    <w:rsid w:val="00D6479E"/>
    <w:rsid w:val="00D72B7B"/>
    <w:rsid w:val="00D77E66"/>
    <w:rsid w:val="00D80F49"/>
    <w:rsid w:val="00D901F4"/>
    <w:rsid w:val="00D9629A"/>
    <w:rsid w:val="00DF1D37"/>
    <w:rsid w:val="00E20EB9"/>
    <w:rsid w:val="00E25E11"/>
    <w:rsid w:val="00E43F50"/>
    <w:rsid w:val="00E83864"/>
    <w:rsid w:val="00EC3B6E"/>
    <w:rsid w:val="00ED7041"/>
    <w:rsid w:val="00EE2C96"/>
    <w:rsid w:val="00F46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E2412"/>
  <w15:docId w15:val="{694B124B-BD79-48B7-981D-7999ED93E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style>
  <w:style w:type="paragraph" w:customStyle="1" w:styleId="div">
    <w:name w:val="div"/>
    <w:basedOn w:val="Normal"/>
  </w:style>
  <w:style w:type="paragraph" w:customStyle="1" w:styleId="divdocumentdivfirstsection">
    <w:name w:val="div_document_div_firstsection"/>
    <w:basedOn w:val="Normal"/>
  </w:style>
  <w:style w:type="character" w:customStyle="1" w:styleId="divdocumentdivPARAGRAPHNAME">
    <w:name w:val="div_document_div_PARAGRAPH_NAME"/>
    <w:basedOn w:val="DefaultParagraphFont"/>
    <w:rPr>
      <w:color w:val="FFFFFF"/>
      <w:bdr w:val="none" w:sz="0" w:space="0" w:color="auto"/>
      <w:shd w:val="clear" w:color="auto" w:fill="3C5769"/>
    </w:rPr>
  </w:style>
  <w:style w:type="paragraph" w:customStyle="1" w:styleId="divname">
    <w:name w:val="div_name"/>
    <w:basedOn w:val="div"/>
    <w:pPr>
      <w:spacing w:line="720" w:lineRule="atLeast"/>
    </w:pPr>
    <w:rPr>
      <w:sz w:val="52"/>
      <w:szCs w:val="52"/>
    </w:rPr>
  </w:style>
  <w:style w:type="paragraph" w:customStyle="1" w:styleId="monogram">
    <w:name w:val="monogram"/>
    <w:basedOn w:val="Normal"/>
    <w:pPr>
      <w:pBdr>
        <w:top w:val="none" w:sz="0" w:space="20" w:color="auto"/>
      </w:pBdr>
      <w:jc w:val="center"/>
    </w:pPr>
    <w:rPr>
      <w:rFonts w:ascii="Palatino Linotype" w:eastAsia="Palatino Linotype" w:hAnsi="Palatino Linotype" w:cs="Palatino Linotype"/>
    </w:rPr>
  </w:style>
  <w:style w:type="character" w:customStyle="1" w:styleId="span">
    <w:name w:val="span"/>
    <w:basedOn w:val="DefaultParagraphFont"/>
    <w:rPr>
      <w:sz w:val="24"/>
      <w:szCs w:val="24"/>
      <w:bdr w:val="none" w:sz="0" w:space="0" w:color="auto"/>
      <w:vertAlign w:val="baseline"/>
    </w:rPr>
  </w:style>
  <w:style w:type="table" w:customStyle="1" w:styleId="nametable">
    <w:name w:val="nametable"/>
    <w:basedOn w:val="TableNormal"/>
    <w:tblPr/>
  </w:style>
  <w:style w:type="character" w:customStyle="1" w:styleId="leftboxleftpaddingcell">
    <w:name w:val="leftboxleftpaddingcell"/>
    <w:basedOn w:val="DefaultParagraphFont"/>
  </w:style>
  <w:style w:type="paragraph" w:customStyle="1" w:styleId="leftboxleftpaddingcellParagraph">
    <w:name w:val="leftboxleftpaddingcell Paragraph"/>
    <w:basedOn w:val="Normal"/>
  </w:style>
  <w:style w:type="character" w:customStyle="1" w:styleId="left-box">
    <w:name w:val="left-box"/>
    <w:basedOn w:val="DefaultParagraphFont"/>
  </w:style>
  <w:style w:type="paragraph" w:customStyle="1" w:styleId="divdocumentsection">
    <w:name w:val="div_document_section"/>
    <w:basedOn w:val="Normal"/>
    <w:pPr>
      <w:pBdr>
        <w:top w:val="none" w:sz="0" w:space="20" w:color="auto"/>
      </w:pBdr>
    </w:pPr>
  </w:style>
  <w:style w:type="paragraph" w:customStyle="1" w:styleId="divdocumentleft-boxheading">
    <w:name w:val="div_document_left-box_heading"/>
    <w:basedOn w:val="Normal"/>
    <w:pPr>
      <w:pBdr>
        <w:top w:val="single" w:sz="8" w:space="0" w:color="C4C4C4"/>
      </w:pBdr>
    </w:pPr>
  </w:style>
  <w:style w:type="paragraph" w:customStyle="1" w:styleId="divdocumentdivsectiontitle">
    <w:name w:val="div_document_div_sectiontitle"/>
    <w:basedOn w:val="Normal"/>
    <w:pPr>
      <w:spacing w:line="340" w:lineRule="atLeast"/>
    </w:pPr>
  </w:style>
  <w:style w:type="paragraph" w:customStyle="1" w:styleId="divdocumentdivparagraph">
    <w:name w:val="div_document_div_paragraph"/>
    <w:basedOn w:val="Normal"/>
  </w:style>
  <w:style w:type="paragraph" w:customStyle="1" w:styleId="divdocumentsinglecolumn">
    <w:name w:val="div_document_singlecolumn"/>
    <w:basedOn w:val="Normal"/>
  </w:style>
  <w:style w:type="paragraph" w:customStyle="1" w:styleId="p">
    <w:name w:val="p"/>
    <w:basedOn w:val="Normal"/>
  </w:style>
  <w:style w:type="paragraph" w:customStyle="1" w:styleId="divdocumentulli">
    <w:name w:val="div_document_ul_li"/>
    <w:basedOn w:val="Normal"/>
    <w:pPr>
      <w:pBdr>
        <w:left w:val="none" w:sz="0" w:space="2" w:color="auto"/>
      </w:pBdr>
    </w:pPr>
  </w:style>
  <w:style w:type="character" w:customStyle="1" w:styleId="font">
    <w:name w:val="font"/>
    <w:basedOn w:val="DefaultParagraphFont"/>
    <w:rPr>
      <w:sz w:val="24"/>
      <w:szCs w:val="24"/>
      <w:bdr w:val="none" w:sz="0" w:space="0" w:color="auto"/>
      <w:vertAlign w:val="baseline"/>
    </w:rPr>
  </w:style>
  <w:style w:type="character" w:customStyle="1" w:styleId="singlecolumnspanpaddedlinenth-child1">
    <w:name w:val="singlecolumn_span_paddedline_nth-child(1)"/>
    <w:basedOn w:val="DefaultParagraphFont"/>
  </w:style>
  <w:style w:type="character" w:customStyle="1" w:styleId="txtBold">
    <w:name w:val="txtBold"/>
    <w:basedOn w:val="DefaultParagraphFont"/>
    <w:rPr>
      <w:b/>
      <w:bCs/>
    </w:rPr>
  </w:style>
  <w:style w:type="paragraph" w:customStyle="1" w:styleId="paddedline">
    <w:name w:val="paddedline"/>
    <w:basedOn w:val="Normal"/>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rightboxpaddingcell">
    <w:name w:val="rightboxpaddingcell"/>
    <w:basedOn w:val="DefaultParagraphFont"/>
    <w:rPr>
      <w:shd w:val="clear" w:color="auto" w:fill="F5F5F5"/>
    </w:rPr>
  </w:style>
  <w:style w:type="character" w:customStyle="1" w:styleId="right-box">
    <w:name w:val="right-box"/>
    <w:basedOn w:val="DefaultParagraphFont"/>
    <w:rPr>
      <w:shd w:val="clear" w:color="auto" w:fill="F5F5F5"/>
    </w:rPr>
  </w:style>
  <w:style w:type="paragraph" w:customStyle="1" w:styleId="divaddress">
    <w:name w:val="div_address"/>
    <w:basedOn w:val="div"/>
    <w:pPr>
      <w:spacing w:line="300" w:lineRule="atLeast"/>
    </w:pPr>
    <w:rPr>
      <w:sz w:val="20"/>
      <w:szCs w:val="20"/>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right-boxheading">
    <w:name w:val="div_document_right-box_heading"/>
    <w:basedOn w:val="Normal"/>
    <w:pPr>
      <w:pBdr>
        <w:top w:val="single" w:sz="8" w:space="0" w:color="C4C4C4"/>
      </w:pBdr>
    </w:pPr>
  </w:style>
  <w:style w:type="paragraph" w:customStyle="1" w:styleId="rightboxpaddingcellParagraph">
    <w:name w:val="rightboxpaddingcell Paragraph"/>
    <w:basedOn w:val="Normal"/>
    <w:pPr>
      <w:shd w:val="clear" w:color="auto" w:fill="F5F5F5"/>
    </w:pPr>
    <w:rPr>
      <w:shd w:val="clear" w:color="auto" w:fill="F5F5F5"/>
    </w:rPr>
  </w:style>
  <w:style w:type="table" w:customStyle="1" w:styleId="divdocumentparentContainer">
    <w:name w:val="div_document_parentContainer"/>
    <w:basedOn w:val="TableNormal"/>
    <w:tblPr/>
  </w:style>
  <w:style w:type="paragraph" w:customStyle="1" w:styleId="Default">
    <w:name w:val="Default"/>
    <w:rsid w:val="00B825A6"/>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8842E0"/>
    <w:pPr>
      <w:ind w:left="720"/>
      <w:contextualSpacing/>
    </w:pPr>
  </w:style>
  <w:style w:type="paragraph" w:styleId="NormalWeb">
    <w:name w:val="Normal (Web)"/>
    <w:basedOn w:val="Normal"/>
    <w:uiPriority w:val="99"/>
    <w:semiHidden/>
    <w:unhideWhenUsed/>
    <w:rsid w:val="00157D1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001705">
      <w:bodyDiv w:val="1"/>
      <w:marLeft w:val="0"/>
      <w:marRight w:val="0"/>
      <w:marTop w:val="0"/>
      <w:marBottom w:val="0"/>
      <w:divBdr>
        <w:top w:val="none" w:sz="0" w:space="0" w:color="auto"/>
        <w:left w:val="none" w:sz="0" w:space="0" w:color="auto"/>
        <w:bottom w:val="none" w:sz="0" w:space="0" w:color="auto"/>
        <w:right w:val="none" w:sz="0" w:space="0" w:color="auto"/>
      </w:divBdr>
      <w:divsChild>
        <w:div w:id="1476531890">
          <w:marLeft w:val="0"/>
          <w:marRight w:val="0"/>
          <w:marTop w:val="0"/>
          <w:marBottom w:val="0"/>
          <w:divBdr>
            <w:top w:val="none" w:sz="0" w:space="0" w:color="auto"/>
            <w:left w:val="none" w:sz="0" w:space="0" w:color="auto"/>
            <w:bottom w:val="none" w:sz="0" w:space="0" w:color="auto"/>
            <w:right w:val="none" w:sz="0" w:space="0" w:color="auto"/>
          </w:divBdr>
        </w:div>
      </w:divsChild>
    </w:div>
    <w:div w:id="1304965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6</Pages>
  <Words>1731</Words>
  <Characters>9868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SagarSharma</vt:lpstr>
    </vt:vector>
  </TitlesOfParts>
  <Company/>
  <LinksUpToDate>false</LinksUpToDate>
  <CharactersWithSpaces>11576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SagarSharma</dc:title>
  <dc:creator>Sharma, Sagar</dc:creator>
  <cp:lastModifiedBy>Sharma, Sagar</cp:lastModifiedBy>
  <cp:revision>55</cp:revision>
  <cp:lastPrinted>2020-06-24T15:17:00Z</cp:lastPrinted>
  <dcterms:created xsi:type="dcterms:W3CDTF">2020-06-10T20:30:00Z</dcterms:created>
  <dcterms:modified xsi:type="dcterms:W3CDTF">2020-06-24T15:35:00Z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DHkAAB+LCAAAAAAABAAUm7d2o1AURT+IgpxKcs6ZjpxBYPLXD1O5sQXi3XvO3ksyjfAkBEMkwkI8LlICT6IIDKM8xJA0SdOcNSxn/x6jBGnyWWKmHeMZac3zHy57f9vcFWNw5lsKx+k8phBRuMWEARmCiBCBUpgVgNcQO/RjlMXaTJr3JH+SdcvJkCv1CnCAnq6rl6LL/ShiYXcS3+05LbIayK6ZOHHHdgcXtPbaAUiyuNDDXZTz/ZL+uyiXGiq</vt:lpwstr>
  </property>
  <property fmtid="{D5CDD505-2E9C-101B-9397-08002B2CF9AE}" pid="3" name="x1ye=1">
    <vt:lpwstr>kWilK33BAvCeBM3q+4AB9JvhsEFbyZOQ3FljWRuiioENbN1Qrs4iIs52Io8pTNve8h1wiqjPEVj97sEyKCnruBi3ExduxCmfgKuH94rTjhXjvIM9/hZ6fL0dwoKR0UWgJTHL2mKw/R+Z1CiZs3e3ZCzCDOWLhpGJNzUM6b7bW/NmyIm1GPGTyNjvlQ9YjYHxn3F95/0SssGLcKJWeESCOjJTgTzwYDrpl0HAgXVKS4Scsl+ZtufGKSIXz5GL0Ur</vt:lpwstr>
  </property>
  <property fmtid="{D5CDD505-2E9C-101B-9397-08002B2CF9AE}" pid="4" name="x1ye=10">
    <vt:lpwstr>IH0fN386yN8IzIg3FzulmxpwOEYIXjRhls/0X5fJHPX2uvluvlSAavY02WaNgghIi10embFHHBZqKTfwBkwL87r6T8JVvy/89wJFS5Am5mA9sDK5CVEKzse+smROQ/yl8YiIbJ7/r0dEg/+A/FQbWSQFqhCbBLXDOy7lN/HpVVYSaFTcjTquDSkaYYYIMS1A6vWi/a0bP3g79HJJR7Yil1bDXkt7xfuDiVKcSLmfLykJM+ZJRhEVLMmTW96ErJi</vt:lpwstr>
  </property>
  <property fmtid="{D5CDD505-2E9C-101B-9397-08002B2CF9AE}" pid="5" name="x1ye=100">
    <vt:lpwstr>NlAwcmIEfyVmFIHDDWXqiyHdgzkKChaAaO8pZVrI6coW1hAprsbh9Gvni/jPvlNxt+i2DAPX9uW6Pth17ZRACQxUkLp3iLNz2D6WmSWKKUC/N3okhkfnA2WJr0imqkZd+OkDQNEB2FVRQD2T27dWCLqeJJR3Z4VgbPLL4UdncVJT3iyNtMQohSw2IvSyoXeuKkXIX+2X0YveBtWCXyxp5DLbjadrJDos/fHjDTTSek+FFD69zVGONsufeP9iisl</vt:lpwstr>
  </property>
  <property fmtid="{D5CDD505-2E9C-101B-9397-08002B2CF9AE}" pid="6" name="x1ye=101">
    <vt:lpwstr>0ryNNpXSCa5lDZmqD4sQkXlvU7V0KDb15/G2L9134dtfLspHxgfmgevGzSbnoKZyM9nbZLnCOl3wrQ4BrFVdTcCnmGErJhhhxN4UvZFcWFJZoFKqa7++naNBkPBU/m+5RYeX574n7h52IGa9W4Hh63f+lBHFzwh5EpllPlt5fwNLb2s6jL8uvACtxBOuek9jOdZekQVd9D2AgRzqPJK8znO2pRPFnklLJa/7yRlGZdQHGWiswXRIRQPFn69g0L3</vt:lpwstr>
  </property>
  <property fmtid="{D5CDD505-2E9C-101B-9397-08002B2CF9AE}" pid="7" name="x1ye=102">
    <vt:lpwstr>MlMq0rp7QuSLbyLVA9kgWmA0kG0dkHJdWXAHPZbBQgQZHjx/5AeIC+3BwlLIMQB+PttWrVTe/eEEFmbltLnuGamAZPo+PnZR0HKEYlCwEX5xWrsfW3OzUGPsau7WLRtl0j8OOzPJR4G3sbOTOcRVyDMaelPQWNDNyCDj1OqMg0PYzalKBEuIJtjGpWQowbt2KqeSKgybNx5VGattrZZDPtqGzB5l/xGrnUFPlvpMsmvRro9/KvrTejWsB413VEF</vt:lpwstr>
  </property>
  <property fmtid="{D5CDD505-2E9C-101B-9397-08002B2CF9AE}" pid="8" name="x1ye=103">
    <vt:lpwstr>beVpRIrXL1vdXBVQlAvavmC3JKQajLSPpwk+el02zBRQLSNQB/ZLqAWn4Ff7t9Pz1HBnW4ogai7nK+7niHLCoPvD6EU7ejZDPp7t/F2lZGCDPPGhAl9Mniq0pIPRsQLi9Lqlx9iciI94vICLIjHMiDu0ZDIMB1BuKviwZnqiV6AmmvzMVLJQBXM6yQBzuooNTI/3ItgCQ5NJvtw3xxnwnWySPA51Uo9hrmOKkvJKkYoQc6IpC+QVtK+m+bPtPAB</vt:lpwstr>
  </property>
  <property fmtid="{D5CDD505-2E9C-101B-9397-08002B2CF9AE}" pid="9" name="x1ye=104">
    <vt:lpwstr>F8a2MlDKyVM2g9Gkiy4lbmloQhnsdM7+DN5vPmZ3mg594HuWzsqhiJ7us6Yfn3PWgekZP0m+zKyU33V7sTHnwUjFWbWwl631WVAdowjAECnasahzPeHMFANyjfiYuednC03y038WO1KZHojEt+0Y+65ptru9v/s7G09aJ64gH6WbpJXvF38nVsENtoznef/jGguuQdOx5t16m1zTk8OMyWF+n3YF/oRep5gcZkRFz02hKRcrmpJhaV4piIELU78</vt:lpwstr>
  </property>
  <property fmtid="{D5CDD505-2E9C-101B-9397-08002B2CF9AE}" pid="10" name="x1ye=105">
    <vt:lpwstr>f5Ee2quu3qpOVE7JXb1vj4qkdYxLp73csKP95zYjgjuUyBH0lgXNj2JnN8qCicS135OmXMGnABBOD0LTGXKgWheTvO8cqH1xl5jM2fsrC0ud0YNOTUZt+NZwgoQMJQtzv478rnth3Or29BrF8pPdCw1xlQyHbSKJlxBjlRp2j7y2LFWtCeyWsvTrbPOAu55Ndff4+pkkL2hUsUnQJn+K2iiy+4480CcXnZCdSh2f7mcGP06QnK91OjRtsvOBNcO</vt:lpwstr>
  </property>
  <property fmtid="{D5CDD505-2E9C-101B-9397-08002B2CF9AE}" pid="11" name="x1ye=106">
    <vt:lpwstr>TYILaqcSUVZpUfBHWegLP9uvdCcTO/PDg9IHsDE8hZeYBOXInxYko5Bqr5R2X5wTn5SKvwif84ekg6IkFrj8AmIY68iaJhMt2etejljQVa2pYfer4XTLCjxl1tUTE3c496kb8J4CdD1MjLaIZZ0m5TFR4k7vDXW6o5o3b7njgxMZitP0nWI3nDpLUYjp21xoJbchZXFcx532fjG7HaCZfQA/Xmtrtl6R9N1RRe74ri0slgLkUTgLrx4X6rXSs+K</vt:lpwstr>
  </property>
  <property fmtid="{D5CDD505-2E9C-101B-9397-08002B2CF9AE}" pid="12" name="x1ye=107">
    <vt:lpwstr>k3oC2a+Dmii1JbCd9ApdjwZPjKcT92a7DEuCwi664SqBpnijbfzlqNKLJfvGz6EJlm9kBlLe1ysvK6KofAaFFjHVBB0YNbMrU6n6/X3zjdkX00b4FGEyIvzrsNVtvQ8BvsFfkftbwAxttOHWhd7prvXBk9Z9JSImQeGKhZevcY5e2k8nz6LLL1ypXudeIpEodw+uGdRDOnmS08Aol3+oNNMQ0Nr31kBfPZlhuIgR0Nqo9OXsTl44cHvtMcNfJGK</vt:lpwstr>
  </property>
  <property fmtid="{D5CDD505-2E9C-101B-9397-08002B2CF9AE}" pid="13" name="x1ye=108">
    <vt:lpwstr>5TGB8oUwPHocnm+wdoiYMS0uK6qmUrBgXBPUKLlMZkY6U3m9H6i7cDVZo8OC+sCRdbdYKkH3InWl8KhgjFk9Nq3yKTaijSGEIHUio4SFZvDQYkpraHW6aKkB9wI6eQYQgbIgD3Kshm1q+HpAXrORhXOk0YtiUyOBF4ocAwvry9IhkG97nzxVOv2uISEOhyVmF391Dze4JBFpkoCgIlOddCnbP23Eq9HiW+L1Nhy6X89K+k7rkaHSbkEi5Ce6eFE</vt:lpwstr>
  </property>
  <property fmtid="{D5CDD505-2E9C-101B-9397-08002B2CF9AE}" pid="14" name="x1ye=109">
    <vt:lpwstr>PRsjPafiYzP1BtMS1OE63EfPK6Sx1l4jG2TzCttKtBLgQYed+RQymMX3iK/jHGoCtQMYezxBIrvU70+IRsadocaEV38+fcbFCrR2lMdXRXVD1UAnNneMxsvgaUUkGPdOjCVaD5oF2xNt0F4KhnzqbZhScIde7ma1o1t6YMA4l79znBf2syBLAkCRWmD3L+NwudFwcwXSR6NuNTlABKNnhtKkMyFO/JC7iTkcV9D0Wp7IuFYi1N7xwx+0Ft3acHj</vt:lpwstr>
  </property>
  <property fmtid="{D5CDD505-2E9C-101B-9397-08002B2CF9AE}" pid="15" name="x1ye=11">
    <vt:lpwstr>+pPyu3Y/Wf9eBt4AQ8Yxm+V6ouK9GC7UqKocMjlpMnenKIfeDRbDRoyNkvMvVWrQkz68Tn2lVk7DIqvmohB/6YVomnYoLtuefaTJwZXsQrcMamBJ00JdFqQ65CDIqQhr7E08oPhi6l1WQnnXISK1Jn2evvkLIX10b9o4lOloWSLFnAFIecytG0dy5GwS2TkJ/vQl7MhBw7MpIiSL+tHA82y0P1127kmsaPRUx4i40fITI8MO/lwu7zDngHn5ya6</vt:lpwstr>
  </property>
  <property fmtid="{D5CDD505-2E9C-101B-9397-08002B2CF9AE}" pid="16" name="x1ye=110">
    <vt:lpwstr>6kR3TfoNqhUCcU0VVexBNFIh686Yt92V6fzfrkqwvTm1075RwI7gZAr8Bdy4AjuFzRBGs6kIFgTZM4FA6OFHF/TjRZsK6uAXi6hO34/jZb2SqjWux6q59Mh4JKmqAK8IWjpnlFLGRMcqL2yZAp7b4exF988YAAavP3U7U2aXhJzLit2FbfDVwayC331T3lIV7M12KM67OadeJgUG+VngdLbQZqI0LBvc/wD0+rDnudnASKwM+UT2NJA4sfLqB5S</vt:lpwstr>
  </property>
  <property fmtid="{D5CDD505-2E9C-101B-9397-08002B2CF9AE}" pid="17" name="x1ye=111">
    <vt:lpwstr>S3sBQyiiEQ9XNuekOlyQiTra3ZDxcgBMypy9YQaJaRRWIcJ3eX+vJEwYqb6gcoQ187pN/8cHGk8vjV8Jce+jESG3OlEHH9ZV1Q5RQKqF9E1/CBJVBaO4i4nvq5Peyq2L2786CXL+O0TK8FO8hWkcLO/FuZUBf3H3AlT2QwZ+OlVXOKekYHdC+EKfSt57lBYnVgTQe+4P7Owp/HYdtOSd/kJzef3JP/kEfWphDT0Oci+SMiUNrIy0g3E6JdTCVLT</vt:lpwstr>
  </property>
  <property fmtid="{D5CDD505-2E9C-101B-9397-08002B2CF9AE}" pid="18" name="x1ye=112">
    <vt:lpwstr>qZuaWAdFszSFu2lyeMOm9NJV8rj9RA1zn49h4rjw0a506t0+MDO6kygTARlur6kBk+E6fTrzO3+NyjHRH1sqVEy8TP1LKbbT5iPeiocD61+v1dA2IFQcs36yMV+LV4YygQzn9oU2b8FssT60mvtGZ03YRicC3/4I3KZfdpy3uyjJWWxbTIchnyGBc1aTr1UbJRLN2m94Cp1ZeGi8BHmdlk/6R+832BV46z/Xqt39vYu1FhWLVyp/fz2CFoQZEVy</vt:lpwstr>
  </property>
  <property fmtid="{D5CDD505-2E9C-101B-9397-08002B2CF9AE}" pid="19" name="x1ye=113">
    <vt:lpwstr>pVXr82qGcJjUTTmwAS72AxkGs9EHW7kdUtBjRYyX9rKhsEMgGYkmnYR7bPJnIHCGKmhlRoohB0p3+za13FXN1d5S3dCmkpCj8DqgSkt39PWDRFU2FfFjTwxTSxGGQyKauurnP5RLDhVwiOh5WpkXex/Qen+I2iRx+nx3XjkKpo5fQlnoUxJ8AP6oQFIEst2a2eJCFYKOA5/1j5Rst4IbR8J32+G5Ryw2nYtSi/agHOXNcHjsaq6JUMDDyZ0SJVd</vt:lpwstr>
  </property>
  <property fmtid="{D5CDD505-2E9C-101B-9397-08002B2CF9AE}" pid="20" name="x1ye=114">
    <vt:lpwstr>4wwYYTwrg/PnTb13sKwQCJCn6Wv/fi8hpH7bjuMafAjJY6OlO09w9/ODvkAj9gat2bwb/M+r0/eJZPXS+wvwI2YEN5Of1IV21D1tgqHlT1xaq7G1Puz2iNswPzggxwQxpNbsOijF86VD+iwCnN9yCloeHTvR8Pg00V+Qmcth/4BQRYi3vcy7AwHVNcX/5AYanQvga/Xw1hFWxbnifDw0VOlFE3D/KrTT+nL1ETj+RA8HID2ArRqeESvGRnOwe1z</vt:lpwstr>
  </property>
  <property fmtid="{D5CDD505-2E9C-101B-9397-08002B2CF9AE}" pid="21" name="x1ye=115">
    <vt:lpwstr>ShDcEv97u1OaKsmdtck+byFuxtwmc+/NivHFfpxIgLCtpRh/KDUcPaBNcvbhEQgTiat3ExosRUQ9lC1AF3KIzz3ukCqQTq9E/i3NwmI94JtH1H9A2wnm3Ku/wX+xKj4z1gV6Raw5dcqkZxx2nSx8eFtvnLoDAt66ylNDFVttqUhJZ98ne7uPkGQKQn0+T6Y8nvUGPLEtOeBKlajJw9/OKJuS/F97XPgYt0gq28xQ/m3rdItRfku5ey6fc1OGvqE</vt:lpwstr>
  </property>
  <property fmtid="{D5CDD505-2E9C-101B-9397-08002B2CF9AE}" pid="22" name="x1ye=116">
    <vt:lpwstr>Q08i+Upi3cTwuPNGoL+Hm7TWohbSe+zYD7th7Pzhb+lytaVzHPprlZFP+wJasSupP10f3goNx16vfEsJJ9W0ufigDrldrbbxnk4pbG+94x0HToNZzIHNOqg5b8VSvTIA8PpXm0XuQdCv0yBa/nlVfonc21xR5nAMj49k631T1v/M9IcjzY536DN0JzH0mA2wUjVFX73RR05fSIsYvD1aB+exm2GlJ/14a80rrVwr0vCst7hXk46lImOiQ234jfN</vt:lpwstr>
  </property>
  <property fmtid="{D5CDD505-2E9C-101B-9397-08002B2CF9AE}" pid="23" name="x1ye=117">
    <vt:lpwstr>IqlHPgx7yPe/lqTvCWSEFsPh147DKSe4HY/oN3quo9dox3qoj4/0TbNwNq5SNUoIvThc7ue6V+10/Z2om0cjVKN+o+ZbLBhmCMq8tEie/F5Mo0mvHRRHzP21PcXRT4Oovxa+YMy1vJYJoGXsBxB6wjqAtPDsRxIr52bojEuU7SGzhqDxaR/cya8w33jrvg/UYQefICqsLecNXO8BXT9CiXMw9AAPCgr7NBzLjNBJpPr/xb60Zm56ZtSZkE0spp0</vt:lpwstr>
  </property>
  <property fmtid="{D5CDD505-2E9C-101B-9397-08002B2CF9AE}" pid="24" name="x1ye=118">
    <vt:lpwstr>n3JV/qho8q1B0oEObyutPIh6+fwnKzebU3WaI4x2BAU0UnzUrH6qwIaEwB946IKdEWYYo2N1q6Xf2YR2Wy/OxVGYA9IvyCcV8kfHn3egcQkH11jnAzNDgQVrKAX+h2zkRwjsjzplXZRlMefiFqSBt3eqlJG7EJdyClee78fARN41w7iHNs32hnY8yN0NLs5MupFpdTOJGhTdDtxE42ViiqKAtrruk2pQNLb1bSmOtW/sZbTf/ejng4b9szGvnZd</vt:lpwstr>
  </property>
  <property fmtid="{D5CDD505-2E9C-101B-9397-08002B2CF9AE}" pid="25" name="x1ye=119">
    <vt:lpwstr>vlQRuv5Wg3btFv+MknxiyveAOOT4gSqnKLfb4XivgK2C4pZ6DXqdLYVl+jcMxIK+E5v1ZHj/pLQ/7Xe74hR6/Ej27yeGgx5EAYp9E7iGnaQC72tT2bRm8D183qdFs/tSKc+3GFqrsEKUY4CcXVXrMnmbR6XWSnwNkqQjPy0jI2cNAJ+Ghnv2FeJBv4zE7/NzdOoflE6ujorZScFNoBajIIpJ/blZWgSSENcOaqVLvAxKLyfEnAjsJXVAqudRKjS</vt:lpwstr>
  </property>
  <property fmtid="{D5CDD505-2E9C-101B-9397-08002B2CF9AE}" pid="26" name="x1ye=12">
    <vt:lpwstr>2prP7D7+aXcsVtuTi/FiQKp6Ek2iUvfzRh0pffG55hrsrFLXSCJTu/JwfOMjFM+X5roj/dHehLt8VqELHAynL7PktaWyS0nab1Zu3qpalzHXnceA96p+WILPiPUjLelvsyLp7/1QfCUCzGOmPW7LqUVYMlpC1Ci0P8so1lALDVEWdHVMs1DLIYFB/+D1lUpNCGpIswq1HoVK5YjiuP/KcwNhmaSOeGxgO9gvF9h64oA1u7qAEyZA3uOJMwb47Ug</vt:lpwstr>
  </property>
  <property fmtid="{D5CDD505-2E9C-101B-9397-08002B2CF9AE}" pid="27" name="x1ye=120">
    <vt:lpwstr>/rnBoIu8GLTEuY0IcHc04p7pS6i2EcLosPMGSnq7+p3QjSHQh7j48cUCye1mlo6qJVpmFtMd8vlgVTaJkpkXPw8m67oRFVUXxA+tvQX0AVS7+Bp3J9eILSYkDGKSJIGMG1GT5EeIwq0Ln0tyKQ5ujTIxrkvIuLcgfechpYAXsbiAJpwVbcqwpJJRdf4sQSOGHp9MCmBpSxRcPFUWVMW3M1TtnSTcAs4wqKuBmFoXNJACo7FR+2uQP5wD97cPM2V</vt:lpwstr>
  </property>
  <property fmtid="{D5CDD505-2E9C-101B-9397-08002B2CF9AE}" pid="28" name="x1ye=121">
    <vt:lpwstr>kPKD/qgHeV51BfZOf+VvfEAewUMAOn5w+pSTlMDj/1giNFDwIPHX6MQpPYEarvzjyYXxD5wTzfs7bCZY1Rhyl5iSqTF4Bj93gPgBw9lLt8aZSUbvjpKN1T/jttBepfDiZLr6nTBPUMq9u9FESe4ClPsJfGFpN8Hispxe6wc/k8xRumG6P2b3FCpIOZ3JpOK3Pk7yz4f2JyzOQGXOlMnB3pffxQ6cJM7KTEs1wJFqkryTJQAdDvUbzFhBZ0emMEj</vt:lpwstr>
  </property>
  <property fmtid="{D5CDD505-2E9C-101B-9397-08002B2CF9AE}" pid="29" name="x1ye=122">
    <vt:lpwstr>onfn2sVbIK68CDsmq3flk21ZbHPvO4ixMu4N/AeJVj8DKbIfds2xqN6skDfsww6SL7e/KTkO7MCfqn+Q7ZdK9tQ1AEXJNxQyowTJs+J17S9xKYAmxzPQ3rvMXnQ7SSNo1pyaSFrL2j+06gVX3wTQs9HHscLYGhAlqF2UO6aV1RU09OEiqDw2UpzW/rqZuE5KS7Eubff3hltQcMeQAA</vt:lpwstr>
  </property>
  <property fmtid="{D5CDD505-2E9C-101B-9397-08002B2CF9AE}" pid="30" name="x1ye=13">
    <vt:lpwstr>bh7YWQv8qxqbxKIzSZxhh0+6mE/xZ7pG2rl/VyCmbSPDNkIj++Y1WgrJwKhPSeqFIDszH9mew2INY/czWCmUhQ9mIG//qQeVoGa3fAv5WbuaC39dwxebu8bc2GAXMzHW5W51Ik8UWrmTGjOxznGZ9YwhGf38zi6TxKCs/cnLqwWGiADWFepoMOZfjvvxLjWUAceNv/5VhPEDlVVrVd8M2TbO0YZUJ4W+cAnDyLnhKBzmPIP2cZDrnyi69bCDlxC</vt:lpwstr>
  </property>
  <property fmtid="{D5CDD505-2E9C-101B-9397-08002B2CF9AE}" pid="31" name="x1ye=14">
    <vt:lpwstr>5byFoKjK3ThExlCblkBSRIxPrwWOt6JCX9Mkb5qcUTMdFsvuYl9DJPZUdiCHgtukjCbQ3JhJbHoiKV0eG0lL+nLzoSoblFwQI9hbRXohYocaK8TIIk0Gf6Mk96jtr6VFEWon6i5EwqCk7ivy7w5uTrxr8Q4y+/T1cvdEorXlkMspX8Z4RZUKB/dMLr44ysKbdqomEhz6lpH6ioBonfyllWCaBjqCiKjpNa6ICAP1LQ/KTsKiO5D/JocKzJRnGf1</vt:lpwstr>
  </property>
  <property fmtid="{D5CDD505-2E9C-101B-9397-08002B2CF9AE}" pid="32" name="x1ye=15">
    <vt:lpwstr>ac6m4Lo06sF2WHIvPWkQ9G7JreIWSeD8cVw+MhutV8qFa2wdKHOWz9f5vUhC0anE+inVbthGMA/waQASx6sy3y4ROqcZqLja2rnS4ws+focNXLtGp537HvOjX0jlMFM2nPVzJbvCP04dZcX71S4O75cQL9GxCnD03fAnFBNGSjpqe180jdFPJ/CtSsOTvL1a+nGsRb91S//Bnk6mHcFIlrAH1gkCq04Q1xhec1cJXCk5JBlF1JOT0aFiLcU/CAc</vt:lpwstr>
  </property>
  <property fmtid="{D5CDD505-2E9C-101B-9397-08002B2CF9AE}" pid="33" name="x1ye=16">
    <vt:lpwstr>GRpDSRr982Hxh24e1AvbmNsptOa99DnOi1KC91Sj009k9IEH1hRob/BD2PTuLIjyDewR2ANq1+iHehDb5pcSP2xiW3KHS60qCQ9lIfEvEL8hM/Fwyer0uQZmB0R/4WMJOHFBR3zXSrrh75yLKvdyu5E9niLAjdbfAXx6apLf8ECphkUjvtWl8OleGocoRvzU4VPXRtdmXG0BSWYtXrnAljI2MzWaHALAdnZpsy41y1/g9yz9Gd5fZifOTbgpv6u</vt:lpwstr>
  </property>
  <property fmtid="{D5CDD505-2E9C-101B-9397-08002B2CF9AE}" pid="34" name="x1ye=17">
    <vt:lpwstr>miPCCZh0PQFoqp0n1llQNkUJ9KusyLgLd2WXirx7TgmCPI63l6PiTsjS2UlgyH83YcIvke4pMLK5znDI0V8dyT+Y3p7jXMyF5GKRj5DHbl/VTJk/XaEBY+KwqhiTc8WDabrICJEhsHm8KL5LCRczSc7yjycTAQ93yOtp2sN+oneps0Leoin+g5SQ++NyJurrvnh9imQfFLFHuPgbsHegG3q9tEjHr58ZyyPsqWbjsnodnHr5JaKG3ChkXVz8AFn</vt:lpwstr>
  </property>
  <property fmtid="{D5CDD505-2E9C-101B-9397-08002B2CF9AE}" pid="35" name="x1ye=18">
    <vt:lpwstr>MDSEe6AGOsMOZt80OzWff4DWgjyxqtjxkgqsXQI8v6Mcg3a209HQzx9QuMaH74C+eLo/+5mWanXj1wpiKCL2yhoYgtcC18hY+jdBkiWv9nic5yLwLpVyMI/tV7/SCxIRso1+ElTMArLVEyCT+gMekcHX/wHHIdNoN8Wwn33lRzV7E4cwmPiItkE1qhgzGvGsi+fz3ykoStFX1/u0/90aHizlckFjXXitYBfcWLZ/ovSbbK2XkgN9vllnm79Hd4K</vt:lpwstr>
  </property>
  <property fmtid="{D5CDD505-2E9C-101B-9397-08002B2CF9AE}" pid="36" name="x1ye=19">
    <vt:lpwstr>4AZbJaki3dvkCz/qXvys96hXdpMfXir1QmnzE0/lTKcPpu69EdNxRfGFuuyzJzW+0WOOuAsVXhQHNmCyI6fVwx8eYMHz4uXImxKiHQAHUaVEh4U3VNvQp4YHmK9VsS593WopilnBNQMxiUbu9jvXzx2uRZublOHmttpK0HJM7ioGIHOZyahzEhw6lYVmIBLhVvcMRVjLfd6f396TU7uf4hOjS1PVWB22iPrQSnV2hG90psrd8vyK6bWt6BQGSnz</vt:lpwstr>
  </property>
  <property fmtid="{D5CDD505-2E9C-101B-9397-08002B2CF9AE}" pid="37" name="x1ye=2">
    <vt:lpwstr>L9chGtbEqirMxeZwsKFhR5ZGClL0i6OluOLSQV5NnF6Rdf1AxIudYj8pT4c6M79P+oXJSERCPIvOaLnSBKkHS1yAk6l7xBBrjehBW5iiSOYRcgVQ7UvubizM3cxWQY7xKWyOHsSv+brompZ/KBaoBgvS6hobtddJLfXBvVruMgRjhoG/rv+vvd3AqtD9KNVAMpBOpIR4PM/m2Sg8bIVsv1qHvnP/Nn1sOtuK7ZlqZmxwjccAt2rpcpIB7UNTRrg</vt:lpwstr>
  </property>
  <property fmtid="{D5CDD505-2E9C-101B-9397-08002B2CF9AE}" pid="38" name="x1ye=20">
    <vt:lpwstr>JGYPXHzmxcwW5AZz54N9S4C9wEwJd63O5vRD6ATJwRJN5u7i5ljfUQrCZsCyMifhYguZ1lXKVe6DqFW9MqN9Wix9qdCOsRxchJYpU2IuE/uOnx9TFm6avov+3BgBmcYFn+hftUlCUDHIgKX8uRFkJbx1L/oaQlCwN4KPs6LVOdq+V0FKACchnkghWs8TuK/wdkapxW1dof6G16m1dw92k7cUOnjYkVRn8c+roj+AEKf4fAG5HPSmq6q3K7k/wgJ</vt:lpwstr>
  </property>
  <property fmtid="{D5CDD505-2E9C-101B-9397-08002B2CF9AE}" pid="39" name="x1ye=21">
    <vt:lpwstr>yFeR+XOad5kPtDfYiPCvfByNEkoZ0Fd9a7gY4h4M9ur7obmZPGGlC9aOz7uiUAJYJHLOh9b4NUpgZP5KLzuz57IpYWUL/ZoUYoa6EEIb2alZ07g93foDRmHjKbjsH3D9AN9qtPIgrdwwSrG9HczxpeqaQcFVhkP4iLW3pduKRinVmjBPrP2ps+dUuBctXvCRTEvwUgsdsXEH+PYVb20CfXGSR0uxP2wSzgLCmUj12we5nYs4PC+w/Ap9n7m0GJG</vt:lpwstr>
  </property>
  <property fmtid="{D5CDD505-2E9C-101B-9397-08002B2CF9AE}" pid="40" name="x1ye=22">
    <vt:lpwstr>9WUJ/u8ah4aH3tCYf7Rd3c7cSUhULeAN8uSC6wkqnYRUKm8sJD9JekMYmLO5snUQAwjP0q1Q304Us6vwaPWBy2MG/WU8mQFOxhQBFd043vibasLCmWnyVixwAqTecJsGrV6xYu0ZkzLeDrrE/TTeH4pkhzulJuVGTVHEyDb6ZshggURq1Ve/iA35BN64T2UsEVTh8c2maD+5ATvRrCyEXpPS0xy3yJU3hO/IJhDUcwuumPuWyGXaEyBTnuQyz5c</vt:lpwstr>
  </property>
  <property fmtid="{D5CDD505-2E9C-101B-9397-08002B2CF9AE}" pid="41" name="x1ye=23">
    <vt:lpwstr>PhB50DVU64n/hsIWmlEMQDqgCWgWdXVXKot+PGiXwTYICle9n6eYUVzhoC7UzEj3hnGJlOQ6KurZn+w/eAskhhoF3h0jvBmD8LOByS2onuggF2nkpeooBWjRlIB1YYC1JKFZA5o7Q5WKP9D+khjV6ntBHh2UAkZjFJk4IIQavKkVyRS02idk0HMb8lb/rhQK/W9daSWWaAMUGkybiZXaD43NggOeP1H3d7y+E2u7QutEfDAgLk5G8uZxtj7Kk6d</vt:lpwstr>
  </property>
  <property fmtid="{D5CDD505-2E9C-101B-9397-08002B2CF9AE}" pid="42" name="x1ye=24">
    <vt:lpwstr>EoMHEmAH+TOu3YWllSasQBmNObzYckBKaQwY8O2NIBqR0uyaPlMxNQjrzv7GICr3ou+kGlFJEPx10tM3QPXjpXSxuBDBcDmI55mRDnPMMioDSyxkcI+kxph5KVy+9DEq27+ous/kVqJPw2EfNSX7aVQRqkxT5o55gTyXECv2Ga+MigCXNHdmJo8fpqHZRpPNS/vv58bIxzysv6pJyDMsJxEo0sA4A7QeZkyYEhZmfgxrPLouUTi+YBTCMmaivZA</vt:lpwstr>
  </property>
  <property fmtid="{D5CDD505-2E9C-101B-9397-08002B2CF9AE}" pid="43" name="x1ye=25">
    <vt:lpwstr>PDDFzwE+kFDrDU7CovHGwhJPZQfkQPECDDlGlu92zcVe9jGTEAO/QLhzgT0ujKjsB4dBkOiN+KdH9lVXPplcFegSxNBHMANvifjMlyuTxkOXh2Irt/AE54RlJ7N8Wf4qdMRRB8tmg6k7r5uCfYomFD7NSaI40OXVm5wTBuMieYpUZDwLFBdHl5LRdlSHl/Ad9SL4c1gkxk4ppJfQHRcXiSzBOGPGyRGVTKoO02yrPObW1aXM9/0VB6DN/Md7UhY</vt:lpwstr>
  </property>
  <property fmtid="{D5CDD505-2E9C-101B-9397-08002B2CF9AE}" pid="44" name="x1ye=26">
    <vt:lpwstr>/bbLNW/rMrMrxZzlIPekRMZrHPclMhVeYj2ZebhY3WoUJl7ULXJDLne2OLM8oYk2ez7UH9dAi01/n9c1K+RLmFxrQDKJa4Is/kVZPo14K/MWhPFjq0mS13O0DnSfCBbZUqnf/ue4qTDEjO2itBSDSoDHVn90+9f1YS2UhjZH+5rWQ8Mh9h7ci3/Pcdsa4ulE9P3R9q2I/otj/ZsU6knxxHnjPAR8klLx2q5P9i64cShE2UwhTTL244RRvU2xV9B</vt:lpwstr>
  </property>
  <property fmtid="{D5CDD505-2E9C-101B-9397-08002B2CF9AE}" pid="45" name="x1ye=27">
    <vt:lpwstr>KXcNT45q85JHPoOAR9tw22Dk3uM1G4iqjaJCymh81/YK/XjGDzC7ydb8Ulr948UYlN9liuZARGBmzhmACBEVTtxhqztxCokuANcbzN1W4j9W9q59B8hfubl0h/eLX8JGSK+NFZru3+UC1Vxz7rVLiKMCtKJ82Q52tpGA0UfwHIeY4+wcpMEpCEohwKdoRnmTSXO6Y11uKX5xdmW2DfNaRuXuzo+yHW8oNMaflmnhShxUbEm7IlNXRU/BgCF1Vcf</vt:lpwstr>
  </property>
  <property fmtid="{D5CDD505-2E9C-101B-9397-08002B2CF9AE}" pid="46" name="x1ye=28">
    <vt:lpwstr>1SueYgVdpOR+fo+Z+nz+PQe3uVLOTogDA+3sNu5teYSZB0qplEMGvsHFeGpDvcy1E4Bt+X0bY6Lnyb/9j/m6WBWM0QRzmLBXkTMjtjXZdp5yLqvAAdY5ZmhG+2pHEoagUu2gu/l7tFCTiHDFhoIKroIHWjFrywhKzcHGAmGNaU5aiz01Gc231iEc5FoTbQrAs7hQqP28bOPwG0qIXMWmjNHe4Nlf9WRLm5bY9Pq3PtFu0qNLBtUfOBcP/ppQCGE</vt:lpwstr>
  </property>
  <property fmtid="{D5CDD505-2E9C-101B-9397-08002B2CF9AE}" pid="47" name="x1ye=29">
    <vt:lpwstr>K6UV9Pq6eEUu7zBafnBoN8dOUeRSDFQpJfGQexYU+VqxtJboSuAT/kiG2H/PIBivwlu+C6wABu1v9db9Efe3ZjjYZzmPl+uBgaSRA+x3UiHEnrqZtAQzXjUGLl3rB+2sK1rGdV8j8ixrSFR5+PeDpnkI/BwScJgRL2PRZhKKwxZeMh+nqQlRZZDYFIZkSfbyqk/r200272E0FmIHISGq1DRWxQbz65vvStdRSQ+gETtU2M7gapk7jxaN7JyA2pr</vt:lpwstr>
  </property>
  <property fmtid="{D5CDD505-2E9C-101B-9397-08002B2CF9AE}" pid="48" name="x1ye=3">
    <vt:lpwstr>67micG716LdsOFEgFOCbmbvvoZ+8WtiaJF6M5Vy09iKauPMmoOxhx1ojKqbiS12lVHO/GLXZnFCBtF1ApeJTQ/i1IV4/qsdoZm3GMIGUU95Pxjny5gb3IUkd/Biyq0m88eZmRj3AlfcTLS2vWGSVNto4rO2sI+mvo/ECv6HnMW+VlV869STgWqq72Z4ZuBAc1cMNwDf0VFe34wo24Wi275fOCaR8Kbx3ZGQpIfjzcdQnEXeUOSvIZj9SJBq6X4X</vt:lpwstr>
  </property>
  <property fmtid="{D5CDD505-2E9C-101B-9397-08002B2CF9AE}" pid="49" name="x1ye=30">
    <vt:lpwstr>7y+eSXf+bqOax/vRtuyG16V7vCoPe1m9QZvBOrxA1kRUI8f9iVtu7h/IEfzu6PG4ZTRARCPb+0yljxNNV+XN8UkgNJ2uyOMDD4BrwmDlrMBu0cKlqAxzFaDp1QxqdfFMfo8CPtcOqWkviI9AcnYzI7fLb4bv3Sg1uPR/xa5Xu112mW1xzn90viJ0tu9OKC/MgS9WXjwDb1Mx8FIJ/73YwMLwORiL4RltBmvWb+Rm+eh/W1TIOCYuLoN/YotZm+7</vt:lpwstr>
  </property>
  <property fmtid="{D5CDD505-2E9C-101B-9397-08002B2CF9AE}" pid="50" name="x1ye=31">
    <vt:lpwstr>9WZy/S7kKkD4mg1wDFg48phhiZRalOtI4Fw0EdbIcr1fdFM0IAvbGuUHGUsbS4CvvvYuBK9F9gBCZzZqayY+QjAB1VQCrt1YOgShzzJWl8DkyfrrLBGNkajsYlsBsODuRiYqJ/vUZMX9JTqwSfNbsy2rO9z5+XIflFY+Z/Q62f+pxRfP3uDL6bIhNXuhRYOYhooQlgKJi/Uswu1U4mWU2Vm4oyZgRwlnn5BqmiN81qpLxmWhv8ZMCTvOt7sBcah</vt:lpwstr>
  </property>
  <property fmtid="{D5CDD505-2E9C-101B-9397-08002B2CF9AE}" pid="51" name="x1ye=32">
    <vt:lpwstr>zx+hBrsvOwX/UCXEEsKWNcbQkuSEapZ1C15qotRGVra70dk8DrYUlTDUZ8+Eq3RAFRhju/djSNZeQ/CXpePbVuREGoHzpo/0ZyMoK+oMU038nVm7GJ8wcA8KFyZLOKa3vT/qYa0GxQkQ86dDubSvM7Fdt0Cf2ztqfjsxaSR3QtQoB1A6br9+eh+ULq8gIXtnvoIDutypSBHzWIw7nkdc6Z/8V46+GsJ9essd9qYOWTz0Xst3jRBrw8vLkYi89Vj</vt:lpwstr>
  </property>
  <property fmtid="{D5CDD505-2E9C-101B-9397-08002B2CF9AE}" pid="52" name="x1ye=33">
    <vt:lpwstr>ESDGJXpY2c0vOI+/wr/q8kRIFwKj8EZWPN+kRhO5D5J1NL3U+pfBGAiaQpvuSLoON3Lz7Qy3LerSYbnTZPtkmlgPqntIRHtCDnypVg6XB3O9Ijd7Y797Eb6vgGYo6nbKxqiWUrs78nr2fBqOkq8qfC4hVPEmjgHkH56JeeITeIInOJMbZi92XOwAZ7KufoOeO57s2YUYo9rNDRWEyNYBDLTx8WguZliGNXNOCc/njlabk0VpjBLTeft99SDdEp+</vt:lpwstr>
  </property>
  <property fmtid="{D5CDD505-2E9C-101B-9397-08002B2CF9AE}" pid="53" name="x1ye=34">
    <vt:lpwstr>sRDZLg/b4G7KmITM9pDsaqr67ixg5tk6GnbV/5F1RGPbg8ApOqYD3m0xmLftCQV0RCffGcyDfFsKqZbxbfqSJ3JMaa/TdHmEm3R0mvLY8izuiprsVrxtl8eo4sNnU5o6N2wdD1f+Vv4ovWj9GPkbSSDS9XD7PEXNBi7cEpjHI9rfiJK8/w52U+Vh9Kj16kQHzgfjQ/pu11M7UTM0YX3cfpAuSOUzG19Ji6uUqDjmXt0/7B8tqWVlJJC3z4KRkkQ</vt:lpwstr>
  </property>
  <property fmtid="{D5CDD505-2E9C-101B-9397-08002B2CF9AE}" pid="54" name="x1ye=35">
    <vt:lpwstr>OesT38wi3R07d9soO0IVH8v22A9hXSq0wKnpjqklVvzpqh9pGNsieaMYHnVqNVcNOwp5w0/eW/iw0r1Vh6dQcCc6D52JY9YAGp++QbOuLplGxkhFR5j0hw/F4SeBJZw5DAgwvmTFKr/ylcaKaMHZQzaQLB0jvh67bb/FgcbFZw/ybyM8rYIkT/jV9L6tjSlVr1guOi8TKYbQiiBlblB3zgGMS3AXy4DAMmO3Fr/TSgAfoy4Ddm15GAhILQZYObW</vt:lpwstr>
  </property>
  <property fmtid="{D5CDD505-2E9C-101B-9397-08002B2CF9AE}" pid="55" name="x1ye=36">
    <vt:lpwstr>qjjjFB9paDgqV3U6PwfZ7DiHp5fyS2CG4yGhE/RI9CnRly+oXFkJm+s3rZGdFjyPSXVgHLNoJZtp/fCuI01CuHO3ZOnadGQRDtdT/SOCP+/PotTbJXyh+5PmajIVzaLEVQVyk+8la5jp2uPj9sk/4m+bvPyWxl7PXI1ZaOTYnmsvtJdJBZsCIewOMVJtFhBqSSgR/qKkeO1G/1eJXaCBG0YOebljl6Z27Ia/9l8ix1v803j25/VE7MoFVFK4rRS</vt:lpwstr>
  </property>
  <property fmtid="{D5CDD505-2E9C-101B-9397-08002B2CF9AE}" pid="56" name="x1ye=37">
    <vt:lpwstr>/vQrNCzXtjkuM2+mjysYFivCmHddgNWTKUXxzuXw0ca5s9U2X42L0LP7Mhwvq500l7BwQJUXlmF/ayXDmkM/HpggqVI9lzokgFfkoJ3wjRgHVW/kUte4S3IDmXqDe1TQVqiz/9rYuHs6kLoUwWnH3ugpKe5I4G+icMDvG3Rv0sypG1N+URlmbZxHl6B9Ipu6LJ+2ChL+l8Azqc3tmdmFZqZhuiyA5EbL7DLCRqJAJpWo81jhjCnMwk9nAj0UpWt</vt:lpwstr>
  </property>
  <property fmtid="{D5CDD505-2E9C-101B-9397-08002B2CF9AE}" pid="57" name="x1ye=38">
    <vt:lpwstr>hzF+gPsZ2gD3Ck48FItiiIsEvWVtt4EvEEHLNRysNZs/nOQeETZJyl4bQI/7tJcwogpj1tIZjeX4bT8TYX2kSlbh8Pv43HSi2sMOfEfdNDObZNO/qvzvgD8V4fnzy170E0hH5xSOQWQP16LvENWRYdzdKcucak9GHMSjmLtAD7AmxJQa5+EswEPeYxWRJz0J46c+B1XyaTOVtQtvyTyCdA/H4uaE67jwwVfus2g8rPYeeAFNBbQ+2KDu77w5o3F</vt:lpwstr>
  </property>
  <property fmtid="{D5CDD505-2E9C-101B-9397-08002B2CF9AE}" pid="58" name="x1ye=39">
    <vt:lpwstr>gWMcVsp62rjUHTnYxmYeOkvWDgC69oAPoVxcWbAvHVc5d+0PIk7xJq/IycMoIyXpljDxb3HvTUiZne0pWQH51Q1J/ShP4mI6B680LYoWsy40QQjUCMOJsfAncMeRPzzQNZqZZiI+z4HocSpOiPIemeflF8o72P1TAs0Pw9YTz3+GSHTRklBGczCz2IbgNZTG4Bt1nKgNzldRZYeqH6obY29PUVEgLSkA340MFkBp1egEsCOhjYL/ZXnz75Igvds</vt:lpwstr>
  </property>
  <property fmtid="{D5CDD505-2E9C-101B-9397-08002B2CF9AE}" pid="59" name="x1ye=4">
    <vt:lpwstr>NRprVXb7hvwKv55T3e3INL0pMzneP8CFdD2z/cvPounXzoYrhg7t/+0u9b2YJQOpAeYd9WeLMOf2aOICbchevVThax4+gMrTrCLrA82jIEb3JJRY8fIARhAdNfXb2DuzrqbghX5Eu/P4lVKCjDjVxx09Q4Fle78iq/4U5loMbBobJAqQmE8BNA4CymB1yD83DH7xJnJ0D3vP96H9Jar/nORgJuCZQPA+eedIFIaARKm05z95bgYUbZbO20+txjD</vt:lpwstr>
  </property>
  <property fmtid="{D5CDD505-2E9C-101B-9397-08002B2CF9AE}" pid="60" name="x1ye=40">
    <vt:lpwstr>ZurrBj9+Z2JwIy9UxJRlcFaaboaCPSjCNx3DrJyrhQPUZbgBJPbKDiiNyMsg4JmpJ6eqC2tfCTS5sdT9DX/I30qJmpYYst+Gq71NZfJ4wjbTIWOdvYyNwcsSyHmqCPwnDYQY3JQnOZdQZQIxgrLbFbfkYnA7fkcZ9T/V4fidgHDFBboEsHzqYZ83VAlPXhM60nqMwENRMSq5QqQXdnYh+euBoULdY12CnsW93nPWGPGsRIm04N0sKqi2LdIqnb2</vt:lpwstr>
  </property>
  <property fmtid="{D5CDD505-2E9C-101B-9397-08002B2CF9AE}" pid="61" name="x1ye=41">
    <vt:lpwstr>UrjAr0ud00lM8amP6GcVBQ0Rt99fzQpH9OsLu5Y9oHJLa0yt353Lr0mL96hwOr3Sje7WHNq/YsmAt5hCeaCsQP7nxf95Yhm6AkkdURruMZ8LdcyjN1owy4L8SkCpgaHNyuyxvLyTERGKNBWV5NbL3BXx6nPK3v8ptl0RbIeAf7GLKn0jSLslvoW2R5EDzf43H0qn4iCH0gMvSwA/o2nhu6Uh486d/+3sV1W+4aR9Bp4pVcVA2h6VzCu5K/xziB0</vt:lpwstr>
  </property>
  <property fmtid="{D5CDD505-2E9C-101B-9397-08002B2CF9AE}" pid="62" name="x1ye=42">
    <vt:lpwstr>lk+OdeF4NWgipktuIGvL13IloE2EbtMIIByXvBbIuzbHxaa8zoCx0xxNqtGfDZFu1zAD5ukeOqJAcOO+P296pE3v4dysKGaxwd2RWy16DvIOsomkptr9WBe7q3gCzTk8Y0u0arksda7/muEWScg6UL3rFDGPX742sT3HmmiOYSS/7aPlQyS+CzVM7Lm2cw/hOcZs97UoQ4O7qAhR24sx4U1Gj/qP03XziUEeR8ZlNXma6wwfFX28SDCgryk/m3Z</vt:lpwstr>
  </property>
  <property fmtid="{D5CDD505-2E9C-101B-9397-08002B2CF9AE}" pid="63" name="x1ye=43">
    <vt:lpwstr>HR3+rMKbyoeNNwDcY1jLuUuoHjcLhX+RgTCkwNbrYwEFOoNGahZ/bCkt+TzYpJOtbc2PqUCOOEGx/lVWrb+A3NSIiXMjKEtw3U17N8/BFVOx5bbAzeimG8nu6UyfYUUsLMz4wSS4RKTRt3wz2qOK+h6AC7doAR2C+3GLS+Jhx1AXLgco0pYLP6yynMkE0k5Q2L//P2iMXu3fYvq0XV8mFRMf/vgiGh1X4pbcSegxz8P708dgIk/6IDdfpz7k97X</vt:lpwstr>
  </property>
  <property fmtid="{D5CDD505-2E9C-101B-9397-08002B2CF9AE}" pid="64" name="x1ye=44">
    <vt:lpwstr>6MWBUVuuAL17EsOi+VegJsFFYfjkk5Eo5wD6xYebiEV81fc456Jvp1gdqUhcV1fvIgMKyuufnqfaOZmMrz8PKZXQJagMGk7EYheXq+f/Jlafg8tRAX/6tLG5T9/wLrOtDrDZvs6c8gPZxq2uzS5HSgtFDzvzbOkYVv08BSO/WJa3l+2C8Yv4YLEkpF/5LfjjYXxwqrKxIWW87hHN3FfaKNQdzAS5Q94YFwkSXWLh52WuwfgXisroUVhgIo6ozFN</vt:lpwstr>
  </property>
  <property fmtid="{D5CDD505-2E9C-101B-9397-08002B2CF9AE}" pid="65" name="x1ye=45">
    <vt:lpwstr>GICM+8FqqDoZPwcuEIE2/Uij6gtTKhhtip3/2kNJQbAl2BICiEeb9tfp8kDrir7j7Xl0DTNVy6iN75HAuJ1p5CMwZWXdrd95Z+6XvxXTl6XWl4cJllPTrrqaygnsifUR0n/mWa9Rjsed1Adx8KODWu4AtEfBK5YY9Tu9ikQVQ9FT2hlxOM7ldu3a+GHms15k7TR0ctWDX4s+Z1DYHwxcAFyxZ7AmDRiQgD9zbRzh01ywEtQKiKWaJXyLSRSpND0</vt:lpwstr>
  </property>
  <property fmtid="{D5CDD505-2E9C-101B-9397-08002B2CF9AE}" pid="66" name="x1ye=46">
    <vt:lpwstr>gCqPNVwTmsxRUZDoCzhnSHfsTM/66XPiBC04xlbzOg11KsmncRSPROJ42YDM/fwojj8mGiNNT3LKbH0YUAVIfZhZW+e+DQed6tEualQnRb10mEPSeupk/sz3Gl8M/DFxWsL+f+dMsW3QqpBhiFeqX3P5np7L2XVABBnL+IQ4EmPz1JUOfnjw1dJ/xbLROsh3UT0ut0lrTEMQivf901qhFr9kOXKI0GeQ8gLi/wrm/7fkmR2RFKW3MAp/NcjnwAz</vt:lpwstr>
  </property>
  <property fmtid="{D5CDD505-2E9C-101B-9397-08002B2CF9AE}" pid="67" name="x1ye=47">
    <vt:lpwstr>/OSqZD29vMb6UEikhb/H8JRRHyMI+NsJUCU8wDfAq8b2DXi7uZzgfM10gS1EepD4c2MOjB+TzWm/dROYs9Q5EqgLDlEgKB2C0Xm2MzMPfJTIz9bYtUXIfIz+E6a6F74cRUDxt9rk1+PPOB4XWFpVexdMYbrA4E/EDY2030pxrcUtk/8oFWyKDKxCpAQgrf0WyP0cBh/kTul1WAmyl3dKyHdkPaSxgMcE/30M5+WHuX7Km2B9kfsrzml5GcetPOp</vt:lpwstr>
  </property>
  <property fmtid="{D5CDD505-2E9C-101B-9397-08002B2CF9AE}" pid="68" name="x1ye=48">
    <vt:lpwstr>2EHl8hYXi7b3N7nAQyGS8UOsKGfhgfbsB0Gy0yF0yDdFIO5gdvFYmG29w5+J6Wh3XXqjoSBmUzpcvHcZGNyAB0f3GUmjzhhSng/A5bLyOQosqFHwcdlUSjFcDKyNg8UtHkvV0RxZQKFZ45JnxXLiArMb0l7EKc25T1VcyfYrLHv3N/36TAUoYQIVPCX4btxLYaWLqxggAdFNFYcFbxO+2lDzqnEN1lw5/IfYVtVY/p/kh5d1LqiP/QFUogyYOMd</vt:lpwstr>
  </property>
  <property fmtid="{D5CDD505-2E9C-101B-9397-08002B2CF9AE}" pid="69" name="x1ye=49">
    <vt:lpwstr>99o2DZYjcprytMDpP0XuPRuFhBcYxseN5ixSAUKj0Vn/I0YmYbiNkVcguOwnyiFm4ct2lg3b4Munw5go1M8qfjvOHk3ZsK4MOdHdEtogzHgaHZ0Y3NAM12YWUQq7vz35Flssj+WRzOoD4XcSeG2lcfRzeYucvJpKrstpccgaU/G88XlE26DYC7CxSizOlnZGMTAipLfv8sSFjL9E5JGb6i2tBwwurddaaml1PhrPuD6+eAmIE4QRTesi5o6bX3/</vt:lpwstr>
  </property>
  <property fmtid="{D5CDD505-2E9C-101B-9397-08002B2CF9AE}" pid="70" name="x1ye=5">
    <vt:lpwstr>bx597DnnoL7r4Y0+bHYjBn7GiLwxyau1GqXIYciyCPr3f2bzif/hRtZqEuD0Jy5k7TfQfiV5yjaF0Re7kL1zAUXxdxxwkzeamxaWci5x+4gbkJeBo14gDNOjh+ShEAb+UWkW+q2pCzMnlGqKameEpRx9r4Yw/rskbUN1y4OO6lUzXqsSQdnaGNm19gVbzEI2uaVei2n5m1g8CcYFmp1Q7eGnupKHn/dXZ4+rPzDQAu99fAV04xoDTH4FC76MtvI</vt:lpwstr>
  </property>
  <property fmtid="{D5CDD505-2E9C-101B-9397-08002B2CF9AE}" pid="71" name="x1ye=50">
    <vt:lpwstr>PEyhILnl2A8MoySYv1FxQh3fcGlaWXQ4oqQqLFoN/kWOLf5Wfz3+d8X5Ggp3B33fu8jR26Wq3Zha7bnM1qW6o8tF4LYvlnfyvW5XOpM1/8oliwV6VUvYguiAa8ZHm4oL/vRN8l+qJ5nrcQ5rAAEiw7VdqMcr1A2meX1oLfYVY8I4OcOOIxgCwDH3K10uMGOllODezXoOm1dWQm0b9M8ldjf9VjbkbjykbOR7eDkd+g0Zn6O3PMZ68EO4//35RW/</vt:lpwstr>
  </property>
  <property fmtid="{D5CDD505-2E9C-101B-9397-08002B2CF9AE}" pid="72" name="x1ye=51">
    <vt:lpwstr>tT4jli+kkkevRo3MGJx4sbEu0Me61goNOxjKwIg7TNeGSbrT2yzMqgKuK7EVndjGKD9vZZGjA2FbohTkeWHuauI3l3TjCrYqhdkrGJB9XoZiM0Q+q+kFtbLcPWAPmcNSuEGflag7WmVOdxZcHEfb1Szifqce3xofXQgr72pv0yMHigriW6GbcxQoxbWu9BIM7FhvH8QNDCA8UU2+wv8aXeUNGzDJ96SRmF+Snpb5hf3RVkRLPH7wV/yHZE8V1Xx</vt:lpwstr>
  </property>
  <property fmtid="{D5CDD505-2E9C-101B-9397-08002B2CF9AE}" pid="73" name="x1ye=52">
    <vt:lpwstr>nEqywq1HiTmjNtUrTFTTE27wgRV3W6O+oC7axG3x9BDY7p+dpI7/OuVlf/pwoBtDs5jlc687UWNYldTopXwKrgmhZmzsRDXGBsS+AYsr2xQhBEdL7p06qRZ1mudwyKXw2WtqZyBi/rniMAhpCBwvF4EsIo77cQHK05AJT6hpj7X7OIV/o8N7bllCi4fHosm3y/aohyz93dR4HbCkoXr4dzWlvQXyDOtmKwQXwEw3guVnkyekcZzgHSGWq8reULM</vt:lpwstr>
  </property>
  <property fmtid="{D5CDD505-2E9C-101B-9397-08002B2CF9AE}" pid="74" name="x1ye=53">
    <vt:lpwstr>c/QXWCGM+QrTaqOg2fIZpvoPCV3tKZSqmTDUJ+rTZ5YuIbMKkzbatyouL4xrEafQpkocY1nCSUHhvnVWg6YpxxPlhdwrRGY3hnTjcImIrJUX4iVp/CWzjmg45M72z4V7XfHuTVratgupLFKRx5MrClI/qh8JoiG/pq1phhqmm9tAtu8EQDKz8GfIIjL5Rna3edvJVunoNLYZ8IVAl/9ild2w1hIUClKOFbF5ZnNztXHuuKXKWQbiRwtSp3OiQki</vt:lpwstr>
  </property>
  <property fmtid="{D5CDD505-2E9C-101B-9397-08002B2CF9AE}" pid="75" name="x1ye=54">
    <vt:lpwstr>YIafKLl98+42ouTBy6untvkYquZEpM+OrQAs8YZ92q6Hpc7tlNiN1Lgv4uE8mWhw/RgR9LCrDILJSud7ioPykI6KzsJuipLxHfWMgP3Kr82PLEbOiYDJGu5G5xBWHDJf2PVE9LY1fzebq5TvEOAj4gQxWFoyM3YceHwBdCV7PkdUQ1XRXsD5ndPF3CNr8HX2gg39rg2rH7n/tpl4o6aoXztEEk0x9AkH+qe1U+vC/jdxDWKqDtFIB/XGURBW5la</vt:lpwstr>
  </property>
  <property fmtid="{D5CDD505-2E9C-101B-9397-08002B2CF9AE}" pid="76" name="x1ye=55">
    <vt:lpwstr>DvQ85XCio59Cv2HKqMZN9NYttid/ukPVacAcpwCziRLv9GHz9rMqxHNMzeRaw0QVxvqF+4aSqzfHCelJ7RSk1FnBLuFDQ9DVg/5wXqoAcw3gkYgIH8kZAN/aX9IUeUUpqBSslkXY2/M4biT5zcYLAwdRXhqAMJYAru4808WGZM8hdq3rifpuWlScN3olaOZV0Fzu/8fcCwx+rfi6xI1bxgprs37IoPv+V9VBjWK4WEo4/enBb3zEzKkyEUDz2uT</vt:lpwstr>
  </property>
  <property fmtid="{D5CDD505-2E9C-101B-9397-08002B2CF9AE}" pid="77" name="x1ye=56">
    <vt:lpwstr>pdo27Pta3ZXWc6vxhG9TH5zBrEWTdAxob6woZr0t/BSXdwS7JI3C0z9yYEzfZrJRWvRnhuyiSQq1jBYTmdA3v4au5EEMT20+G7vF0s6/kGStrK+kthuNvkMelAqxwnRV2lw4ATdk+baK55EzsvX9k0a7/e+HGGTWTLmb+VIn7lcloN43RgYAnMT71yXR7ydLK8RVJtzidV4mAlD5rxBuZyIQuJE0PGXCBjTFLsVIrQqqr1sylKkv7j6TUoYZBL9</vt:lpwstr>
  </property>
  <property fmtid="{D5CDD505-2E9C-101B-9397-08002B2CF9AE}" pid="78" name="x1ye=57">
    <vt:lpwstr>ojn6yIr/Gof/OaWtQyTszlBsUTcBId9C5Nvx3pj+kstRbDepglx9H48foXloV4DUNYdb+L4e8G/Qe+adlFnwXe4A74BQ3hdF13Dguiruq2bXP9njyowpxHw6GZBqGaeRz3P1kHTItLusVdBnz5Bf+XRtVut/VsMLfH5+Dg9+5LN8DAvBjKhQbGlZ7XS8mSxLPKq0TcvuK6JHBB1zzOVsOhdJZ8SkurBHm6iKYur929/Q1PPL+N7xf9M6SXlPHJv</vt:lpwstr>
  </property>
  <property fmtid="{D5CDD505-2E9C-101B-9397-08002B2CF9AE}" pid="79" name="x1ye=58">
    <vt:lpwstr>nNcW0T57BFUM2YqS12V3pZmrIQpfiN6WD4VERhAvMpHQASlHqNJSgOYd5KPP/iam+NwJFEwSvqxRihKDe6DAU+7xMlPqMuX5LlYHq4YHE+ORxCIH1HVAv45U8agMWZ70kAfLv0+LnL0jm7IJnYQYleQ+mncejcdRBp1oORntkeQvVTG+1JX/rnJhXY8a0TDWaLxWmGx/BgqTBUxC5XHh91+9/K1jOz4o+GFQ+OevmVEofNCpX7Oy9XzveFdpA5h</vt:lpwstr>
  </property>
  <property fmtid="{D5CDD505-2E9C-101B-9397-08002B2CF9AE}" pid="80" name="x1ye=59">
    <vt:lpwstr>vHtj5u7B59397qWCisbJ7Q73LmCP23t2yUMy93L1BEhBgPHf2QWgzHFcG7MjxbH9CGa3zSMmz12+l7ArG0+/q2+EY3VbVHNuWKZpBNvA5EfSvWrbGO1wKvB9ZD6ry12QvHNUQkdDAqY9BaenkL06FAalk6aFo8wTBoSQ+YeFbIM/w9yykdbJwuQBfkwniUNCe8JZT6+vMY5qCfdYdltjxEZwwu5RewzNKpY0tWHdHo9PrNMSglghE8TSkF7FtAo</vt:lpwstr>
  </property>
  <property fmtid="{D5CDD505-2E9C-101B-9397-08002B2CF9AE}" pid="81" name="x1ye=6">
    <vt:lpwstr>v8zKfGZsEIH1rjfgCJufWYx2Pb8UFzeFqR6Vj6zGyz0SIcOZ1PnFyq4DeH2PPlCfHdmGdJnfVaNNh3XfLvdukjA5tUr+HsTykxzJSiazULJUYrLut1+t19HTrswQqNKBxm7NBGRpCIdnUHPAy/ZbUdkElpD391SjcbClLwQq2Mk8l3k/HjaW1mRqxMHbbyiP0jfCkok+qvkRQWmqpkIX5j2ZNdEyt/hCv+fE3DwCMGsnRC+LYnh37SxbBWDAZLp</vt:lpwstr>
  </property>
  <property fmtid="{D5CDD505-2E9C-101B-9397-08002B2CF9AE}" pid="82" name="x1ye=60">
    <vt:lpwstr>1aT4mUlTNrJo0sBdTXubv4zePb5m30kJq2vu0vGKozjCXSui2sb4ZqoJmjWaG/xQ+bI9sXNo34heYJ7SwSOi/C0GWyved4031fiPPhgeZz51JzY+MyayisKdFvz4r0wLCOu8gNsplg9FH2Cb33N7FSvnEoXFsvIHazyH1dGDeeZiH6VXCr/z3fCTl3wKXaXYM/ZcPOYOwn+qgJVPkiCs8Z38kGtKBN/Nr2McqA0tXdyJmz9osNUdi9avOvvzLPO</vt:lpwstr>
  </property>
  <property fmtid="{D5CDD505-2E9C-101B-9397-08002B2CF9AE}" pid="83" name="x1ye=61">
    <vt:lpwstr>i83chflMbMMv/jzQW/3SvAHaPhrSmQfJ+oQ2GaLDFHoi7Qd8PsJhWR6PAacK+hnLSxJ9WNVUU8W7hyGsIkuu88wDTl2UVDsMH+9eLoqzsLD8s+WZA2fGScbMPP/N8y4lqC/kBL8Xszr9n6i/aaToLCAGxqxsGA42jwNj4Kcz8DVuUaJAaE9oJlZr3n3QDZP4BqIE0gBCTzrqhFlp21RSvgPDEua+17ZI2t3E+TUP9MSBoejsdHiUDY47Lcl/GG8</vt:lpwstr>
  </property>
  <property fmtid="{D5CDD505-2E9C-101B-9397-08002B2CF9AE}" pid="84" name="x1ye=62">
    <vt:lpwstr>O4JnAj4rmfn7ysPY8EAZHwxes9o8NPoiGCdlD9k/Hfcv8SA4aIqht0jICSYu4ak46H1dl/5VT+tt5eAUALC8aljqFRIBF7aeF1e08dqWZVhY+b0UzuSIUPzgGOGvC8AfwttwOEmL/0q6ZgC1FU8ZC1KOkpc7Cz3AZrnMj2SPH+w/vdIatmS6MfdyHlhdaYY+Vo5UPWfIorNYy7qcxKpoYnmxigAtUWZXPvt9D4NFfGpJs/OKaWwxENnmOp7DOB0</vt:lpwstr>
  </property>
  <property fmtid="{D5CDD505-2E9C-101B-9397-08002B2CF9AE}" pid="85" name="x1ye=63">
    <vt:lpwstr>C+B6D35LdE5A0J7U/O104aTJpJiZt2lAc1Tvq+nS/6R2LpbfzvO/xWtkL7ZOtc2I5tGDxkgapf45j6YsiQDjscUiaRCPYuaw1KPY09lfKozi4BySuO3MjUBAtMOD+uROFUEpJV8JMP8iTp/40yz189nCChoxQDO0BQc0USP8ksXOTvUGNSSgg7bUzZLSQa9jWtQVxr4SDvrmakIrlTpBPxlkHtMKBKmjaN37Sai/oTn/naVXr4nMpHCtbYTPT/x</vt:lpwstr>
  </property>
  <property fmtid="{D5CDD505-2E9C-101B-9397-08002B2CF9AE}" pid="86" name="x1ye=64">
    <vt:lpwstr>mmeziTNh3uvn1u6AA0W7yo91MK+507H0cjccjGSiYjaxou8CfKif+htDEEy83GSt/WNGkUHf+WyF8wqidCEADTggCr+uSgIqjAKR+M+gAhCcJ9WdQ00l7Fra8lkAog8c1mcAk+gi8anUtv4DjMAF0IHwZtyK56lcxOIHEN7YoeLWoGmglyLelFjv5StwtLIgiTH93Cb4wu2H0CDiZFQ3XFfCvGAHaslimx38xq1i/ayq9YGL805/7jbCCd7tnBv</vt:lpwstr>
  </property>
  <property fmtid="{D5CDD505-2E9C-101B-9397-08002B2CF9AE}" pid="87" name="x1ye=65">
    <vt:lpwstr>pC3zRZfY+9OASFv6sx6V1+cmGgZ9nM9jQEHJJRF+2v7YsKDaJzGaIlUgHeTgfNtB/X9KI81uC4Yb/lohyJJ5BjLH7+rQRZ+DqF10KNvGbJAzgvUrQIcY7PTO3mJInxoQB4ekc4TGvoqUpAXrG0DJj4hPgNy/bD3lbkpuPzNP7Q0fHxLhAyYHvt527k3vPcEBI8uBo8ZaguoqRoUgjz33mMN7wciyhkRuylKCMmi54W+A+9ru3BITf5AVCyQjcjz</vt:lpwstr>
  </property>
  <property fmtid="{D5CDD505-2E9C-101B-9397-08002B2CF9AE}" pid="88" name="x1ye=66">
    <vt:lpwstr>jU0KPh6M/ZNozVoa2vvZM0d7LIGaWVVE02/6xK+911pVxwLnpU8K1yVmhJq/tjjHr78v8fLOJKRs0ZPa9xNta3INMA3PRQwkS/Dwm4m8fg8/cVJHnsB0BYQef+NyBYBlKY40DLO6DctKuBwZOzQomzafxiEOBbFc+S7Qvs3OK0qnJB8/EpuCFemrwv90KJSIlECtugyDj9jTrhnt/hKK2ZZSQhCjzQlkerLXEAsvzDvQmlDioPAfpfBWet9SoUh</vt:lpwstr>
  </property>
  <property fmtid="{D5CDD505-2E9C-101B-9397-08002B2CF9AE}" pid="89" name="x1ye=67">
    <vt:lpwstr>NEHosCtuAUePLh0uAR3ePrLX2dlcQIz8+1NDtzdinccHAhXT37d863xd4B4QOTCHXv29jCDY3am649cJSZw7lPyggCMQtFEJvLALy7HRN7+9IIntWU6Gqzx4SpdNu6z7UfI8is11QEb0W2vfMd8zUosZdIf8XfMvh94ux5en0+ddTJfZII80Dy5kUZTdo8z9qWrc7nyXiDc2EHvMyLdAFJ5qfGfe3ZhGKj3Z4hI0ETB75m9irga7E6G1jHLFaiY</vt:lpwstr>
  </property>
  <property fmtid="{D5CDD505-2E9C-101B-9397-08002B2CF9AE}" pid="90" name="x1ye=68">
    <vt:lpwstr>3BJaGyw/qta0rJUAWRwUTrXo9VkcWaZFS3ZL/IXOF3XecZCiwvy3C41DYyHXGFM/jf4bK7tgm8RDndqOLIOoVcl9/UDrfqX7qYE6cOXmqDIjGGq0gdOEDDFBI+MqFv2ThsY5p5xmenTF3CZoeRfNNb9PF97JEL08i0kb0TqXYWnUjiiflfoO7RIQ1DjHT64dDa6aI8omEpohiVu5Xy67o6psdtlyRjLEU3wXyZVV2m6IFd3Tni5Chc79QJHdkuo</vt:lpwstr>
  </property>
  <property fmtid="{D5CDD505-2E9C-101B-9397-08002B2CF9AE}" pid="91" name="x1ye=69">
    <vt:lpwstr>gjrxPs5Q0LHMKp0okp+HTuveMulfONZ9MaSThB68X9TnpHo1wbvmxitVUVUWC5HLp+vDrVaXWWvj9ILkjjKcT0dn1CdBZJmm0lrFXo5g1NMH21t8cAWpm1OCui2uGHaQ+ZIq7nbXMEHHpAhJoedxsBUGlDQHn5jfTjpr6tnIg/22dq8Z1Zjx2TeJd9TgsWdWS9z0LTn5U6WDjhz25raEKgwBROgdkTF1xeFZY7ViVjMCqH9UGigOwjev1LSiW32</vt:lpwstr>
  </property>
  <property fmtid="{D5CDD505-2E9C-101B-9397-08002B2CF9AE}" pid="92" name="x1ye=7">
    <vt:lpwstr>46iNdGnvNVoovesQBLft3Zz2Nd5/HKd2ScSjKFmmAuXYiIUNoPdYp8FKwuAcdhJwO4MwhwLtTMfD/8LxwtC0HUuxhqGig1JNDUPzEnkLTWEwebv7EdTpS7HGot1PEdidJqzvOHvWHHAvGEXPy4ZVbT4SR0iFphlWUZRf77JuF7wRgViQd/BhCmxDall8+LkitgT1LUfBzgUcg/dl6X50Vp0xIvhU/0YYX3hWWh7j9julgEPilyTnChIfvr7tTS+</vt:lpwstr>
  </property>
  <property fmtid="{D5CDD505-2E9C-101B-9397-08002B2CF9AE}" pid="93" name="x1ye=70">
    <vt:lpwstr>qKXL/rMbbVtgILr2lGVu1UAUda+cGhpszPPhCZmckM2EPY9FQ2rMcx4evtEmoCBvbeFSnt4/knKS/TbYSfV9HogMtUHG728m0mN6dzAWbA33TidWaOknt+dwhXJNXtq52pwYSJnqPSd3SczA/k+smvML2cUczOlQlBbDOgAP3tgtJQTRK1hwjhc8ue+OXpUOFEl8TikuaKMl7qAp0d1oB6tCMnXbx+3YJ3Z2SFiKeB+7XXyJsEHSVSvGHNMj7rI</vt:lpwstr>
  </property>
  <property fmtid="{D5CDD505-2E9C-101B-9397-08002B2CF9AE}" pid="94" name="x1ye=71">
    <vt:lpwstr>4n7qLzXhGt+x5OL7/Kze99pcPVFaCow4EIjGuhy0RSihfaCc8h5ueHCowQaDahLJ1GBnIDvrN1r4/CYUZ0RnBCqlP2Gs1PT2G1QbwpoWc1SMqEGiSGi6LLSrnR+PL0VQ8rVP0DQ2NdQfZH/YS9yYIqCrh+ThiYpHXIRvPm6Gi6SYSVCEiA9aSW4ltlbGjgJ7MkN/N3iVb4SU0URSJlNjl+dc8fxYy6HX4Zc+NVH1yj5Nf+QRwFcFI/U03Yncj5Z</vt:lpwstr>
  </property>
  <property fmtid="{D5CDD505-2E9C-101B-9397-08002B2CF9AE}" pid="95" name="x1ye=72">
    <vt:lpwstr>u91xrNk6C5JSZTBEsOl74l5b9sfYhnwn5M4+mjbyjVlqChhgfa31Q6THv118XrQ6Ek8tCjiFe1tLiqLBXmkB3MG2j/q4lTF9UduUwIu6BU4e7OYdqdmL/N82OKJZrThZ3r/ycfvWXBYPsIZSmKIfod9UZc7PbPz4vU0Qh1ayRW4x54csqAg87rAhbhEI+2uR1QHKgIacujsKyvYMvipQFBBWdcvx0UdslYo0Ay2iQqLoLHecjCLVG/5u8vLIxTg</vt:lpwstr>
  </property>
  <property fmtid="{D5CDD505-2E9C-101B-9397-08002B2CF9AE}" pid="96" name="x1ye=73">
    <vt:lpwstr>7QFTp8di/zw/QnJadUw/5+luK6EeXlkRSsQjAOdBnPpoZxh1QrCfFUH8oXwDrjWZCuDwSoh4/P+Pdx0xKnzUF5Vdewjy6mxECagxfNyxcSgwzQOwun2kUhDY5SOfi4Gs4nbhnmDRXNSXi7OCxuD7YJc7XUPfVkG9J+43n1CHXHDE4oAb4pr3/WkxnvqwUurvDFGDFKkgCGP3uV1f2UxLz6WGFT0nM/0riGkUYBGJ7kT+PSVFhXON4m+H2MpXk/B</vt:lpwstr>
  </property>
  <property fmtid="{D5CDD505-2E9C-101B-9397-08002B2CF9AE}" pid="97" name="x1ye=74">
    <vt:lpwstr>4JPT2MTyD3ICWCmINgmgN1Km8sJGO4ZH0M1XLUDFKmpbQmvZcCG5Q1s6u1rrg2eplsZ1bI3HkIAX56ajBqWjL0AYngU12mn7XeG/vHKMZXtFZs7BLEBL1RyeFyXd7f6jv6QoGPA+6YZVSz9Hzcj7U9U2nfzCfVgrXW9U/jaL0lsJH9g3aE9iBn74ReVhS64Omfgs2VagsPxRr2reCU7HFgRL9xIo77xhY4R5vfaETh/NcMt5imX5RzXYDPUYrXN</vt:lpwstr>
  </property>
  <property fmtid="{D5CDD505-2E9C-101B-9397-08002B2CF9AE}" pid="98" name="x1ye=75">
    <vt:lpwstr>kcNa5wEUWAz3wBoQEvazv2wPZc+RbD8amGQ4lqUXpEbisovcRfS0ET77PP8Jy9WJiSo794HwQdbGHyzVYujq//CKGgZDd0pRF8N3yk6+u/kOt+HPeMlmmzDQsJLlbCGxbUCGRMd6O7q0+cSbOT4ISdXnY/l4GzfgvogQaBiYDJMySLkI4+YJR0587SKO+qcBHV1aF+M1m5gMiOLw11OsrSWR65uYoqTI7MBfsXAXZuOvxFZkZ/Jmjbamu1Y4UM4</vt:lpwstr>
  </property>
  <property fmtid="{D5CDD505-2E9C-101B-9397-08002B2CF9AE}" pid="99" name="x1ye=76">
    <vt:lpwstr>6hXbfZXfUnDj8MTrFqOc7erli7CQ9kQtf7dwARzuWyJGnW4dxfr1aaiJLrg9RzX8/Cgp70BFg3neZT/LZ1H7TwN1n7R+ew+ovfuIbxRg5hTCV0X+BmxKhcYcT3sNUqpuSrpCG6uQ2ERgajZG6a1VcqrNqe7xEjiDkgDIdpi2Vp9XHRJaf70x+xS2VQn6MThxi82gyxdRyoLoaRlOlCmfofJZb8Oi7VE9M8OLBGnr6GkxF/lKH2B3v96KJxOILHm</vt:lpwstr>
  </property>
  <property fmtid="{D5CDD505-2E9C-101B-9397-08002B2CF9AE}" pid="100" name="x1ye=77">
    <vt:lpwstr>R0wgu/pRnH/4ea5SPqIyTCoFOdnKXlfo5ENkmpiz1+c29rRpLCQxUvk/YDPcSGGmucBA8wrStCB0s0Ax6NDmPB0g1SCmZl8gspLuxpXd0bEog0uLoWYWyX+TGhu+M2OOI2cWbCzesVfppPRhzrN6CSzxIdoquOyiarmirseAsVLj/t482dxlzENPafevK/fimLU/ochjeabpjm1ppI7+m3xQS/oM0RFoRct54RAWI2BPDVY240J0hNSta1kF5dc</vt:lpwstr>
  </property>
  <property fmtid="{D5CDD505-2E9C-101B-9397-08002B2CF9AE}" pid="101" name="x1ye=78">
    <vt:lpwstr>qgC85evgUHdwx+srBhJrrHsKHyij3LTZhRZMalK+J2GYuudc09vVU5p4C+F+Y38jOU+egrmeiXO3PcbwQNpaUFy9eGJBS+4vb06sqAHrvJS6zQq+buu2SwYvYZikKbtjZX9/VbxPmu9LyU2weFFX9AIopIlDg8sWVbrZOB2EijzZS6+F+z40qIR0bdwVDEG6gkkH1YiEbSJZPk2KSQSQj6udU4XGipdSJbEEx+NGELKpk2ScM07ONwegOuZD+5V</vt:lpwstr>
  </property>
  <property fmtid="{D5CDD505-2E9C-101B-9397-08002B2CF9AE}" pid="102" name="x1ye=79">
    <vt:lpwstr>UJ7SX/V+Tt2COU5r7PcuOLauSjlc8wtH41xqTfTn2kIwJ0H8ejLOU5aas7InilF0o2yfm+xwKsskFqtwK2IH9HqnGOCZTJHhB62AjcdmHwoUX3hIMBcTBn1ksCs++DalfxksjxGQAg+LKBCUa4erpDsPcgeTiQvYwhijrb1lDJwvjmRDVqqTZmrujjGXm6tQIiFSFSDnqU5wjvzxqmn4+MpmngUemHvCLXj7Z1K5K5Px4jKGDqbf5roKcF4i905</vt:lpwstr>
  </property>
  <property fmtid="{D5CDD505-2E9C-101B-9397-08002B2CF9AE}" pid="103" name="x1ye=8">
    <vt:lpwstr>RL90XTYloHXC0BvU6fg40ZPfLxrhYyCHGAGKoHSBXxNTcwydAS4IZ9TbjPYV084n9CNwd6GCXb9cAXcHxx9OHM0SVrzO+NuT2MhrHhXHmxkPuGNvJBCE20XtXOfXM6Xd/GzOnLEFSMTcJSiPb6kEATpLIl5vvSrSDETpuaq3OPbs/vE+JrizupOYjsMndUTELtA/HvHyHMQKAldT2m35HvPMKjfZ/vpbDqMVIdzlsptGGdztgQ4YQfZ0T9Sdggz</vt:lpwstr>
  </property>
  <property fmtid="{D5CDD505-2E9C-101B-9397-08002B2CF9AE}" pid="104" name="x1ye=80">
    <vt:lpwstr>77g45wC3TKEgh1O8fveY94Hmgci8+EHxiDqTXPQ0EB8BU9mQe5LoXvXH46Hszv78wr/MiYVNKP/RBlIdo3f3AB4cMnHL/Hxq3UalWLkjM1BvNKB5WH/7GNEoftdMtCXtOQIIdzWyXyEYrGduX+Ci+JZch0yEe0ZKYUBlfouoyAp6Caj+hOU5aYt/Y3KkB34RYPbqyERH7cxSuonq1p3efMSPzBrD47ZBoPT10972F95PVKXzytqU/JSW3898ami</vt:lpwstr>
  </property>
  <property fmtid="{D5CDD505-2E9C-101B-9397-08002B2CF9AE}" pid="105" name="x1ye=81">
    <vt:lpwstr>xlUiXW2YbgycoKkxtia9DmA+MS5nIAlSuq6aKcgHnU1I6LiMDb9suOcgQyfkYeCkj4q1a1nUlRy1pGjQcLUMCkL8FlxVe/kpDM+5ogoSLCT9UsG0HtgCFK944gkIL2h0zbBo1fjRUj0HKAMvHS5J3OqmpJoAzwH3AyztaxRVnUQoNI4xD5ZqRpewlr19lwmM/W9WV2hRgTaieQB9JwES8uWyYv8NPpJWa/aFJkT5F3gr8JLE3Z/dgndyzTJZ2nN</vt:lpwstr>
  </property>
  <property fmtid="{D5CDD505-2E9C-101B-9397-08002B2CF9AE}" pid="106" name="x1ye=82">
    <vt:lpwstr>YRp7QiWC6lgW9/nOl+vCd5shdaW5IeYmYjJZyk097Juj88332Q6rPeStksgx3rsZ0llZ2HvBIBNGp10bQxo4fMn7TChK8LCdxAbSjZ6LUylK1T9fzcmQKtL7rrn7/QrgQievWhYzQxRkMO7z/LhZ3f2BwvCQc/6OzH4LqQKZj04IBnRQd9d3i44pD9JTyrNrRbfwfySOlQpe5XQCpZatW1NsrAHuOuIcfCasvvu3SCT1ktVdSRURuPW7H6NyYRT</vt:lpwstr>
  </property>
  <property fmtid="{D5CDD505-2E9C-101B-9397-08002B2CF9AE}" pid="107" name="x1ye=83">
    <vt:lpwstr>G+iR1+QQX7zx5K8Cc039OhzinSR0c0TRqiKUjta7O/W3pjOVhOdlncRthawGhuRk3tWOdw4qWCh+EJIy7hUxGdA0TKXxQTgkRidU5PHyptGAhq9CNWk8MfdfQrkBm+TbnDobAJPEXR3fKg71+N3IqoJ6vO8Or2ajfwvW16eKTDQ+kiLxd56cP5ElvmEx7aUsFDKBD+DCB+zS0pcjOWaEBQ+tfptIaXbBZbH3nHzXrLBDevM0Hl00++QFEEXVw0M</vt:lpwstr>
  </property>
  <property fmtid="{D5CDD505-2E9C-101B-9397-08002B2CF9AE}" pid="108" name="x1ye=84">
    <vt:lpwstr>rmTbBkXOkNyHUfKtiuhORaifhg1zgnjppzqF16u0oPZn7J7eqTCPd052QSSzpH5JRnn0swS85IbcwBUdFOBuA9UEK/qKrdnP3dCV5Uf5cB9k2aavAs0+behGPd2ZRf6uEaIVqVfPyYGnDABkZE2qC59gsv9JnrU+fiEn5rVreMuNfpndxnvsQGoqSso7bquf2iXQXIcWkfQqT2ubzHFNeazRPI/ueqBuyrGzBi8d0ZOTIC3DxooBAbXAVKYhqaj</vt:lpwstr>
  </property>
  <property fmtid="{D5CDD505-2E9C-101B-9397-08002B2CF9AE}" pid="109" name="x1ye=85">
    <vt:lpwstr>LdfN9//tzXD09fqQU3QekN3JJ7F+URSeynErR3JoWH2Ogj4cgBm+3z5DaiGE8BhzxlGBotrWsDT8M5yM60imFA53Po646iyDsx3w1AoQywgFXPPpFCODqINOHFgZBm0ArTHer1Guhw8rI0kR24YQvxuAWlRrcReqluu9rYaXQKGLkum9+JbTlC8aa86Pl1A99aqcuCLg8Oh8H3kMWPs+f0y2Xxi4Gvh+Mgv20MGqBjQrwtzQZ01OBuZ0tG7om9m</vt:lpwstr>
  </property>
  <property fmtid="{D5CDD505-2E9C-101B-9397-08002B2CF9AE}" pid="110" name="x1ye=86">
    <vt:lpwstr>OPMgTGcb5YghGs+UXlpunkDM1aH1+YQkm0lkEorC8uWhPPsFuYc/eviEziuwvvjIR7Uj56YS5omGwac/Z5GiN5gfNPAgqKtL3TQxNzUUzZs4+TVF0JZHW7hAMbr8CYncWqyFLIqKpkTa978na/C8vf+svWXTa3AY0xYn8zgACpa1dN6SUmdlm+ipNtFJUSDG2J1Fe1ZWvI6+2uWjEkvvW+HuoBz6Sp4UMj0TYwOahMPcGyIAr6yiTIXlTzLrOxc</vt:lpwstr>
  </property>
  <property fmtid="{D5CDD505-2E9C-101B-9397-08002B2CF9AE}" pid="111" name="x1ye=87">
    <vt:lpwstr>OOOQZcrQcKuvxP3s+F5AsWBZ6yfSwf+hv69GSwENHz57nc4Tjzq/NYgbvZQ3qxcP8EaTnZT2hUeaPw5+DKdj5ypYQIo4O+Ro0DSt1Jar9zGpQSyMB0+H6rBWwWHXgYmYYa6E0PGYJENk9fNBz0ydEqtU2piNAGyKzwNAOpm9kAyrUAa2fCqKo9VWzvVWgZMTbzFp14mTEnMXRlqHXC4buGpBTFveh4iYI3hC7Ei8eC5TyR9IalSyeMkqu9H4Iuu</vt:lpwstr>
  </property>
  <property fmtid="{D5CDD505-2E9C-101B-9397-08002B2CF9AE}" pid="112" name="x1ye=88">
    <vt:lpwstr>RZnnE17W6D7tsGMO/BXg7+nhv5zC7CV4Vw/L6u+b6BfbLFjAKoBFH7No1955z+3dNVZBYoB2Lw+eyD/Qun6D7GyhTYZUSOxT0tV+UNbO0EDJoxd2ibI6hM/EiBh0QXdcl7tv+X1a4AsKsZZ84XpyxHV7x5352+BnavOD9B09p/kcPzcGn1EMgeoonHvmY9J8gK1EZcc0UgdUbOTRDAJuhwu3U6GeuOnWEhgbsAkQuXwDaDiMgRTQ3/Zx2d/RB3w</vt:lpwstr>
  </property>
  <property fmtid="{D5CDD505-2E9C-101B-9397-08002B2CF9AE}" pid="113" name="x1ye=89">
    <vt:lpwstr>aXJjIO6hyNmsR521W/CiJffuWMkOnYvZkI78Z9c45hAP65xMzAohZNAxbbBc5uNXX67WVEMFZJgIT22fXAnqfSBbNqntH3TuukCgOo5ogObuSslQOIqYB1ee6xwpVmBusyBclADJC06Nw9kyzrZntsoCiLC3B+3dGyYe4tNz8Bn50z+86xgDId+FwKy+Vj6sEFVMBqAqixnKEeSELi6ljHF19vZ/68hY681nxKJkYyA2p+CYcZ+dj46nzwV1BXr</vt:lpwstr>
  </property>
  <property fmtid="{D5CDD505-2E9C-101B-9397-08002B2CF9AE}" pid="114" name="x1ye=9">
    <vt:lpwstr>yMCZO2cy0FiMyG3ymr2Qs/BTJ1lK444tBKEhwz5xoQxSlteCmy1fk48HdtetbhswAr61d/lCynRVPsZeEZjIB35EmtQvhSZetHSQpQ/wZ4n9LAip7f1ToIMWn73YwUmbqzRqmzIKykfcIULkigt62s/iaS2yOmO23qTfsvZBa/hsslJdkBMcOk9H6x8hXXxclCXDPle/1Zscgk1ogA3ew0HqLfpVff/qiSgmlxSkNW8EMEwRUJNXBKl5+uPtGKN</vt:lpwstr>
  </property>
  <property fmtid="{D5CDD505-2E9C-101B-9397-08002B2CF9AE}" pid="115" name="x1ye=90">
    <vt:lpwstr>5rXuVMh5XpRn0H+6VJsiUeU2y3MWrHnCSnDg5NXr04Y04zVl+tMT7DvJxgj4d5I4dp/wDzlhkfs3DNYODQLF612tAO/jBfhfMMk6YrEg0oLouyr5qOVyusV76fAX9xqF+VwMiBB5dlpZYQqywWEml86c/PpP2olaDh09Ogd584KFAo1F/Zofd9nlRCPUGFFeRxUEQ2lqiYafcNhOJkuL+CcxNUdgnGElMsHMXdUUOTRRUAF/pUpJ+di9Rq0v3AT</vt:lpwstr>
  </property>
  <property fmtid="{D5CDD505-2E9C-101B-9397-08002B2CF9AE}" pid="116" name="x1ye=91">
    <vt:lpwstr>mRjxLccgsQp0Yzmw064yGK4Cxpei53AF56YdBFBa9IEuxR2z2raTbtp1uCiUGDythKfi2AeuJS+Y22XXeEaUUoZb4+2BU9I0XeklSgkZ0sWJg6GABovtMEkGhfxobciA7VNIzFPpBh5PL4KESyTvlk4ee7h4Sd/7gGXYnU+IKGyPRz0YxxFFo2+Kk12eI6DZSA9BYJd1RHYR4AYd4AMfiId2dT6u5CMCSfBhTpm4tErKTMJcnjZzLis0AVfr4l+</vt:lpwstr>
  </property>
  <property fmtid="{D5CDD505-2E9C-101B-9397-08002B2CF9AE}" pid="117" name="x1ye=92">
    <vt:lpwstr>n0MH218mnHVrVKs7G0/XnsXwW47CiM65roa5THqz3hfXVgFhDZBsCFI1/X2Ssxewd7bOtpMdCENWLl9DIRwsaOgoEvmkmK+wN1v8vQRFOtE6Wdqurhq+dqMKPmqV+LrjGE8bLXCvkuRz08RDw7eyfQr8QrQib/nV/vozCn1bCmwCwq7I8fMKTssl8OTBt9iP1N7anqer6WBPSIBERz2JDuYMSp4PwWcVGH04At4P1CYgH/FmP5GEUGN9l/mNCju</vt:lpwstr>
  </property>
  <property fmtid="{D5CDD505-2E9C-101B-9397-08002B2CF9AE}" pid="118" name="x1ye=93">
    <vt:lpwstr>Ll+PbLN7PmA7VSuvkUN5VjP3ZVhxczPWAD9jqmUNeFQfo7QFYNWkYK1kHhVnNc8CnSkoOyZqx2L+f2qbsB2Q0oE1aaUU5Y8SYIuaGNry1OBLW6PdIEPMQWJBrXEwcB93IonAyQE8kT5gCTiO4qUHAulA56YCLl86eFyHld2XDJAb97X609SB869UHAkgUoFO3LIYq/EUCiy8c8gUdU9lPsTFa0PWWIud6+tybTSyl92GRqDl/iGMjkFKZzEhnmL</vt:lpwstr>
  </property>
  <property fmtid="{D5CDD505-2E9C-101B-9397-08002B2CF9AE}" pid="119" name="x1ye=94">
    <vt:lpwstr>5UZJPmyveTYN2X30lN5YYcYdZqsEtKiSd7G2uiQSAxmKeJ2mSnw91arPeROiv+lUt8JoWZt7c3IjE+BfkqcvYvAMHf2gtkRLMyG6OablGwQJyA5/3Vzs8KlqG0uYG5VwgWJd3NaerooGjzQse0yE/ylt5Omx2EImESjUJFVOE7h7OJTVIqw21JDk1clZsDGvfpVmAXoDV488QlDDHj010pW+ktAC0H7U4fyna1QELyDLHpoykJdQlqPJ+vd/E1x</vt:lpwstr>
  </property>
  <property fmtid="{D5CDD505-2E9C-101B-9397-08002B2CF9AE}" pid="120" name="x1ye=95">
    <vt:lpwstr>GL90DNPQmp/kOUvl2dAK0fB+sB+MrinDVc679QRlIqqIa03duTXIejxPcUqO/FT1ZNWVoo+e36/RQK2WASU3EIuFC93mv3FxDswP6hBEInp0jmoOywslqSoIspRfhnQAugY6UhqOH5WmvXztcnkSSCxQJ6aiR91t99oTuY+lS6HC2THAqLpOg2jb3ECFoVw+ZKAJHIoCnMUFJGvlzYfeD/m7DmTuDK2cOFGyXrz2xRhQ9ok8hroyKV2PZRQh7VQ</vt:lpwstr>
  </property>
  <property fmtid="{D5CDD505-2E9C-101B-9397-08002B2CF9AE}" pid="121" name="x1ye=96">
    <vt:lpwstr>KxvfULrXNT99s8HAZ5sB2V9djl2+J5gpHwtUwQ0ys9/z2tIsju0BUW4cRwavcNBafTDZ5BG7efBzjsnq6LMGtiUDCnM9YEaGRoUKuX76YuPNQT3I36ZpFH7EXTWLFulj66cIErUZp/D9SMotY7a99l7/QTr1Om0uZoheuy/vKbBSnniztzc5VMy8+HvYmKMNprz098QTLBEIM/TElN0SDVdYaLZZ9bLn/dX6itsRuhY3AxYuythlS1x8adn6ce+</vt:lpwstr>
  </property>
  <property fmtid="{D5CDD505-2E9C-101B-9397-08002B2CF9AE}" pid="122" name="x1ye=97">
    <vt:lpwstr>FYJ70JWF4+VgT+pto9iuGIhQBkiIU34ezQ84+u3qqFfpce0gMfWQH8IfWowdO2EGgPoS5AG42Pz5bzgTxPUM5AuMJnn/5N9jYVv2yq6je1BjEx6nKNaKqZa7vvfbTm9VD0I/AmC3Vsr+n/5EHQtEOiuB2tr51BtNTvl9hAzMaomt9Penp9jmqlGAr3CoDYPOC45tvhf7LQ0ruZlgHCke0l7dG6ovgvc1RG4C82e5BKjf9YOjWPXloQ17LvHBO+V</vt:lpwstr>
  </property>
  <property fmtid="{D5CDD505-2E9C-101B-9397-08002B2CF9AE}" pid="123" name="x1ye=98">
    <vt:lpwstr>hAmAhpdgDg50fyMZeT8BxX5mQNeDiqfoO3d7x2IOHpd7+F5X9BIgn3QceZ78Y6W070UmaNqyGWAqgr95kLyLTpq02WdQ2JAOEjZPjQ/PAFMA0SpqcfYklvp72VDUGIBgUniiM3ttuc+NCPOFD3qrP7gi5NmotJ8tDgcvJVCcZ3vpijJ6YYk2+AEKMVExnj77GqQ7H63ozRLKhop05DZ2XuZTG7/LsAJ1xM0dXYF+kPvjJlNpRWvEVS42RXy1R2W</vt:lpwstr>
  </property>
  <property fmtid="{D5CDD505-2E9C-101B-9397-08002B2CF9AE}" pid="124" name="x1ye=99">
    <vt:lpwstr>M+afMTWjP/1epYrLfCr8kkdp9aP3p0PFxgWX9HX5G2aN0zQVw+4m2JfWqlFfE3fmIEmINYWyG4R5hhM1jeVWOtO3v92iqZUdsBpCsLN3Vxiy3M1qgjK90f3Gc+rTLo/ZyGWRS6WBXKXVxi7op+NPAQsLpq4SJd7oxnaEusHdLpmszInx6qipoKOd96+PuB4GjnS04avbKzcObJtqrqp0FiuTLQHgnXSXkBPJ75T2js/l8HnYVL7ZzQVzoeE5Art</vt:lpwstr>
  </property>
</Properties>
</file>